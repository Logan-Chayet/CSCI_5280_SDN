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90000" w14:textId="77777777" w:rsidR="005E0925" w:rsidRDefault="005E0925" w:rsidP="00974A5D">
      <w:pPr>
        <w:jc w:val="center"/>
        <w:rPr>
          <w:sz w:val="56"/>
          <w:szCs w:val="56"/>
        </w:rPr>
      </w:pPr>
    </w:p>
    <w:p w14:paraId="13202E8F" w14:textId="77777777" w:rsidR="005E0925" w:rsidRDefault="005E0925" w:rsidP="00974A5D">
      <w:pPr>
        <w:jc w:val="center"/>
        <w:rPr>
          <w:sz w:val="56"/>
          <w:szCs w:val="56"/>
        </w:rPr>
      </w:pPr>
    </w:p>
    <w:p w14:paraId="202D3C10" w14:textId="77777777" w:rsidR="005E0925" w:rsidRDefault="005E0925" w:rsidP="00974A5D">
      <w:pPr>
        <w:jc w:val="center"/>
        <w:rPr>
          <w:sz w:val="56"/>
          <w:szCs w:val="56"/>
        </w:rPr>
      </w:pPr>
    </w:p>
    <w:p w14:paraId="6E96ED14" w14:textId="434E7F15" w:rsidR="00974A5D" w:rsidRPr="005E0925" w:rsidRDefault="00F03C40" w:rsidP="00974A5D">
      <w:pPr>
        <w:jc w:val="center"/>
        <w:rPr>
          <w:sz w:val="40"/>
          <w:szCs w:val="40"/>
        </w:rPr>
      </w:pPr>
      <w:r>
        <w:rPr>
          <w:sz w:val="56"/>
          <w:szCs w:val="56"/>
        </w:rPr>
        <w:t>Software-Defined Networking</w:t>
      </w:r>
    </w:p>
    <w:p w14:paraId="04AA1743" w14:textId="77777777" w:rsidR="00E51F5A" w:rsidRPr="005E0925" w:rsidRDefault="00E51F5A" w:rsidP="00974A5D">
      <w:pPr>
        <w:jc w:val="center"/>
        <w:rPr>
          <w:sz w:val="40"/>
          <w:szCs w:val="40"/>
        </w:rPr>
      </w:pPr>
    </w:p>
    <w:p w14:paraId="0C4B0CE8" w14:textId="77777777" w:rsidR="00E51F5A" w:rsidRPr="005E0925" w:rsidRDefault="00E51F5A" w:rsidP="00974A5D">
      <w:pPr>
        <w:jc w:val="center"/>
        <w:rPr>
          <w:sz w:val="40"/>
          <w:szCs w:val="40"/>
        </w:rPr>
      </w:pPr>
    </w:p>
    <w:p w14:paraId="363AD029" w14:textId="77777777" w:rsidR="00E51F5A" w:rsidRPr="005E0925" w:rsidRDefault="00E51F5A" w:rsidP="00974A5D">
      <w:pPr>
        <w:jc w:val="center"/>
        <w:rPr>
          <w:sz w:val="46"/>
          <w:szCs w:val="46"/>
        </w:rPr>
      </w:pPr>
    </w:p>
    <w:p w14:paraId="2F120BF5" w14:textId="58A7F76B" w:rsidR="00974A5D" w:rsidRPr="00170D11" w:rsidRDefault="000D6AA1" w:rsidP="00974A5D">
      <w:pPr>
        <w:jc w:val="center"/>
        <w:rPr>
          <w:sz w:val="44"/>
          <w:szCs w:val="46"/>
        </w:rPr>
      </w:pPr>
      <w:r w:rsidRPr="00170D11">
        <w:rPr>
          <w:sz w:val="44"/>
          <w:szCs w:val="46"/>
        </w:rPr>
        <w:t xml:space="preserve">Lab </w:t>
      </w:r>
      <w:r w:rsidR="00B42499" w:rsidRPr="00170D11">
        <w:rPr>
          <w:sz w:val="44"/>
          <w:szCs w:val="46"/>
        </w:rPr>
        <w:t>5</w:t>
      </w:r>
    </w:p>
    <w:p w14:paraId="62617ADC" w14:textId="4A5C311D" w:rsidR="00974A5D" w:rsidRPr="00170D11" w:rsidRDefault="00306AC6" w:rsidP="00974A5D">
      <w:pPr>
        <w:jc w:val="center"/>
        <w:rPr>
          <w:sz w:val="44"/>
          <w:szCs w:val="46"/>
        </w:rPr>
      </w:pPr>
      <w:r w:rsidRPr="00170D11">
        <w:rPr>
          <w:sz w:val="44"/>
          <w:szCs w:val="46"/>
        </w:rPr>
        <w:t>Midterm Lab</w:t>
      </w:r>
    </w:p>
    <w:p w14:paraId="50B3475A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950915C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72E52F71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D59E4A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CA5DC5E" w14:textId="77777777" w:rsidR="00E51F5A" w:rsidRPr="001009E2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8C52416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University of Colorado Boulder</w:t>
      </w:r>
    </w:p>
    <w:p w14:paraId="0E06120C" w14:textId="73237E3C" w:rsidR="00974A5D" w:rsidRPr="001009E2" w:rsidRDefault="007B46A8" w:rsidP="00974A5D">
      <w:pPr>
        <w:jc w:val="center"/>
        <w:rPr>
          <w:rFonts w:asciiTheme="minorHAnsi" w:hAnsiTheme="minorHAnsi"/>
          <w:sz w:val="32"/>
          <w:szCs w:val="32"/>
        </w:rPr>
      </w:pPr>
      <w:r>
        <w:rPr>
          <w:sz w:val="32"/>
          <w:szCs w:val="32"/>
        </w:rPr>
        <w:t>Department of Computer Science</w:t>
      </w:r>
    </w:p>
    <w:p w14:paraId="19EF16BA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0447922D" w14:textId="77777777" w:rsidR="00974A5D" w:rsidRDefault="00974A5D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6203EC18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B854EC7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542BFE03" w14:textId="77777777" w:rsidR="00E51F5A" w:rsidRPr="001009E2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8BF6917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Professor Levi Perigo, Ph.D.</w:t>
      </w:r>
    </w:p>
    <w:p w14:paraId="722F7FA7" w14:textId="77777777" w:rsidR="00974A5D" w:rsidRPr="001009E2" w:rsidRDefault="00974A5D" w:rsidP="00974A5D">
      <w:pPr>
        <w:rPr>
          <w:rFonts w:asciiTheme="minorHAnsi" w:hAnsiTheme="minorHAnsi"/>
        </w:rPr>
      </w:pPr>
    </w:p>
    <w:p w14:paraId="341983F1" w14:textId="5C5A0994" w:rsidR="006632F2" w:rsidRPr="001009E2" w:rsidRDefault="00974A5D" w:rsidP="00A042CF">
      <w:pPr>
        <w:rPr>
          <w:rFonts w:asciiTheme="minorHAnsi" w:hAnsiTheme="minorHAnsi"/>
        </w:rPr>
      </w:pPr>
      <w:r w:rsidRPr="001009E2">
        <w:rPr>
          <w:rFonts w:asciiTheme="minorHAnsi" w:hAnsiTheme="minorHAnsi"/>
        </w:rPr>
        <w:br w:type="page"/>
      </w:r>
    </w:p>
    <w:p w14:paraId="374EB611" w14:textId="13B432D9" w:rsidR="006632F2" w:rsidRDefault="003659D0" w:rsidP="00BF333C">
      <w:pPr>
        <w:pStyle w:val="Heading1"/>
        <w:rPr>
          <w:b/>
        </w:rPr>
      </w:pPr>
      <w:r>
        <w:lastRenderedPageBreak/>
        <w:t>Summary</w:t>
      </w:r>
    </w:p>
    <w:p w14:paraId="7FB1CC92" w14:textId="77777777" w:rsidR="000D6AA1" w:rsidRPr="000D6AA1" w:rsidRDefault="000D6AA1" w:rsidP="000D6AA1">
      <w:pPr>
        <w:rPr>
          <w:rFonts w:eastAsia="Arial"/>
        </w:rPr>
      </w:pPr>
    </w:p>
    <w:p w14:paraId="7DAE8049" w14:textId="733828A4" w:rsidR="008002AE" w:rsidRDefault="00391B56" w:rsidP="00170D11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 xml:space="preserve">The objective of this lab is to recall and apply all the knowledge you have gained so far in this course. You will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 xml:space="preserve">utilize the knowledge of </w:t>
      </w:r>
      <w:r w:rsidR="00170D11">
        <w:rPr>
          <w:rFonts w:asciiTheme="minorHAnsi" w:eastAsia="Arial" w:hAnsiTheme="minorHAnsi"/>
          <w:spacing w:val="2"/>
          <w:sz w:val="24"/>
          <w:szCs w:val="24"/>
        </w:rPr>
        <w:t>traditional networking, software-defined networking, virtual switches, controllers, OpenFlow, packet capturing, GNS3 and Python</w:t>
      </w:r>
      <w:r>
        <w:rPr>
          <w:rFonts w:asciiTheme="minorHAnsi" w:eastAsia="Arial" w:hAnsiTheme="minorHAnsi"/>
          <w:spacing w:val="2"/>
          <w:sz w:val="24"/>
          <w:szCs w:val="24"/>
        </w:rPr>
        <w:t>.</w:t>
      </w:r>
      <w:r w:rsidR="00411243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 w:rsidR="00411243" w:rsidRPr="00411243">
        <w:rPr>
          <w:rFonts w:asciiTheme="minorHAnsi" w:eastAsia="Arial" w:hAnsiTheme="minorHAnsi"/>
          <w:spacing w:val="2"/>
          <w:sz w:val="24"/>
          <w:szCs w:val="24"/>
        </w:rPr>
        <w:t>Students are encouraged to expand on the topics for additional learning and experiments.</w:t>
      </w:r>
    </w:p>
    <w:p w14:paraId="4C7C0E98" w14:textId="4E48B02A" w:rsidR="00170D11" w:rsidRDefault="00170D11" w:rsidP="00170D11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</w:p>
    <w:p w14:paraId="559B1805" w14:textId="263BC56B" w:rsidR="00170D11" w:rsidRDefault="00170D11" w:rsidP="00170D11">
      <w:pPr>
        <w:pStyle w:val="Heading1"/>
      </w:pPr>
      <w:r>
        <w:t>Objective 1 – Set up topology in GNS3</w:t>
      </w:r>
    </w:p>
    <w:p w14:paraId="5E115A3C" w14:textId="5ABF8AC2" w:rsidR="00170D11" w:rsidRDefault="00170D11" w:rsidP="00170D11">
      <w:pPr>
        <w:rPr>
          <w:rFonts w:eastAsia="Arial"/>
        </w:rPr>
      </w:pPr>
    </w:p>
    <w:p w14:paraId="013B21F3" w14:textId="12D0AA2D" w:rsidR="00170D11" w:rsidRDefault="0055503F" w:rsidP="00170D11">
      <w:pPr>
        <w:spacing w:line="360" w:lineRule="auto"/>
        <w:rPr>
          <w:rFonts w:eastAsia="Arial"/>
          <w:sz w:val="24"/>
        </w:rPr>
      </w:pPr>
      <w:r w:rsidRPr="0055503F">
        <w:rPr>
          <w:rFonts w:eastAsia="Arial"/>
          <w:noProof/>
          <w:sz w:val="24"/>
        </w:rPr>
        <w:drawing>
          <wp:inline distT="0" distB="0" distL="0" distR="0" wp14:anchorId="61ED447F" wp14:editId="69E24F8A">
            <wp:extent cx="5581650" cy="4427982"/>
            <wp:effectExtent l="19050" t="19050" r="190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91" cy="4428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6FD29" w14:textId="77777777" w:rsidR="006121D1" w:rsidRDefault="006121D1" w:rsidP="00170D11">
      <w:pPr>
        <w:spacing w:line="360" w:lineRule="auto"/>
        <w:rPr>
          <w:rFonts w:eastAsia="Arial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2751"/>
        <w:gridCol w:w="3034"/>
      </w:tblGrid>
      <w:tr w:rsidR="00D4420E" w14:paraId="6C76DB68" w14:textId="77777777" w:rsidTr="000F27CC">
        <w:tc>
          <w:tcPr>
            <w:tcW w:w="3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8B19ECE" w14:textId="4409E38E" w:rsidR="00D4420E" w:rsidRPr="00D4420E" w:rsidRDefault="001E2021" w:rsidP="00170D11">
            <w:pPr>
              <w:spacing w:line="360" w:lineRule="auto"/>
              <w:rPr>
                <w:rFonts w:eastAsia="Arial"/>
                <w:b/>
                <w:sz w:val="24"/>
              </w:rPr>
            </w:pPr>
            <w:r>
              <w:rPr>
                <w:rFonts w:eastAsia="Arial"/>
                <w:b/>
                <w:sz w:val="24"/>
              </w:rPr>
              <w:t>Device</w:t>
            </w:r>
          </w:p>
        </w:tc>
        <w:tc>
          <w:tcPr>
            <w:tcW w:w="2751" w:type="dxa"/>
            <w:tcBorders>
              <w:top w:val="single" w:sz="12" w:space="0" w:color="auto"/>
              <w:bottom w:val="single" w:sz="12" w:space="0" w:color="auto"/>
            </w:tcBorders>
          </w:tcPr>
          <w:p w14:paraId="760984C0" w14:textId="2FB81EED" w:rsidR="00D4420E" w:rsidRPr="00D4420E" w:rsidRDefault="00D4420E" w:rsidP="00170D11">
            <w:pPr>
              <w:spacing w:line="360" w:lineRule="auto"/>
              <w:rPr>
                <w:rFonts w:eastAsia="Arial"/>
                <w:b/>
                <w:sz w:val="24"/>
              </w:rPr>
            </w:pPr>
            <w:r w:rsidRPr="00D4420E">
              <w:rPr>
                <w:rFonts w:eastAsia="Arial"/>
                <w:b/>
                <w:sz w:val="24"/>
              </w:rPr>
              <w:t>Interface</w:t>
            </w:r>
          </w:p>
        </w:tc>
        <w:tc>
          <w:tcPr>
            <w:tcW w:w="30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26116A" w14:textId="6398BFF8" w:rsidR="00D4420E" w:rsidRPr="00D4420E" w:rsidRDefault="00D4420E" w:rsidP="00170D11">
            <w:pPr>
              <w:spacing w:line="360" w:lineRule="auto"/>
              <w:rPr>
                <w:rFonts w:eastAsia="Arial"/>
                <w:b/>
                <w:sz w:val="24"/>
              </w:rPr>
            </w:pPr>
            <w:r w:rsidRPr="00D4420E">
              <w:rPr>
                <w:rFonts w:eastAsia="Arial"/>
                <w:b/>
                <w:sz w:val="24"/>
              </w:rPr>
              <w:t>IP address</w:t>
            </w:r>
          </w:p>
        </w:tc>
      </w:tr>
      <w:tr w:rsidR="00D4420E" w14:paraId="75B60C9F" w14:textId="77777777" w:rsidTr="000F27CC">
        <w:tc>
          <w:tcPr>
            <w:tcW w:w="3005" w:type="dxa"/>
            <w:tcBorders>
              <w:top w:val="single" w:sz="12" w:space="0" w:color="auto"/>
              <w:left w:val="single" w:sz="12" w:space="0" w:color="auto"/>
            </w:tcBorders>
          </w:tcPr>
          <w:p w14:paraId="26CC250F" w14:textId="719C5BFA" w:rsidR="00D4420E" w:rsidRPr="00D4420E" w:rsidRDefault="00D4420E" w:rsidP="00170D11">
            <w:pPr>
              <w:spacing w:line="360" w:lineRule="auto"/>
              <w:rPr>
                <w:rFonts w:eastAsia="Arial"/>
                <w:b/>
                <w:sz w:val="24"/>
              </w:rPr>
            </w:pPr>
            <w:r w:rsidRPr="00D4420E">
              <w:rPr>
                <w:rFonts w:eastAsia="Arial"/>
                <w:b/>
                <w:sz w:val="24"/>
              </w:rPr>
              <w:t>R1</w:t>
            </w:r>
          </w:p>
        </w:tc>
        <w:tc>
          <w:tcPr>
            <w:tcW w:w="2751" w:type="dxa"/>
            <w:tcBorders>
              <w:top w:val="single" w:sz="12" w:space="0" w:color="auto"/>
            </w:tcBorders>
          </w:tcPr>
          <w:p w14:paraId="5CFE7202" w14:textId="40C36B78" w:rsidR="00D4420E" w:rsidRDefault="00D4420E" w:rsidP="00170D11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fa0/0</w:t>
            </w:r>
          </w:p>
        </w:tc>
        <w:tc>
          <w:tcPr>
            <w:tcW w:w="3034" w:type="dxa"/>
            <w:tcBorders>
              <w:top w:val="single" w:sz="12" w:space="0" w:color="auto"/>
              <w:right w:val="single" w:sz="12" w:space="0" w:color="auto"/>
            </w:tcBorders>
          </w:tcPr>
          <w:p w14:paraId="00B68918" w14:textId="7C008CAB" w:rsidR="00D4420E" w:rsidRDefault="00D4420E" w:rsidP="00170D11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192.168.100.1/24</w:t>
            </w:r>
          </w:p>
        </w:tc>
      </w:tr>
      <w:tr w:rsidR="00D4420E" w14:paraId="1CEF112A" w14:textId="77777777" w:rsidTr="000F27CC">
        <w:tc>
          <w:tcPr>
            <w:tcW w:w="3005" w:type="dxa"/>
            <w:tcBorders>
              <w:left w:val="single" w:sz="12" w:space="0" w:color="auto"/>
            </w:tcBorders>
          </w:tcPr>
          <w:p w14:paraId="640F24B9" w14:textId="77777777" w:rsidR="00D4420E" w:rsidRDefault="00D4420E" w:rsidP="00170D11">
            <w:pPr>
              <w:spacing w:line="360" w:lineRule="auto"/>
              <w:rPr>
                <w:rFonts w:eastAsia="Arial"/>
                <w:sz w:val="24"/>
              </w:rPr>
            </w:pPr>
          </w:p>
        </w:tc>
        <w:tc>
          <w:tcPr>
            <w:tcW w:w="2751" w:type="dxa"/>
          </w:tcPr>
          <w:p w14:paraId="51DA55AE" w14:textId="444C1EEF" w:rsidR="00D4420E" w:rsidRDefault="00D4420E" w:rsidP="00170D11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fa1/0</w:t>
            </w:r>
          </w:p>
        </w:tc>
        <w:tc>
          <w:tcPr>
            <w:tcW w:w="3034" w:type="dxa"/>
            <w:tcBorders>
              <w:right w:val="single" w:sz="12" w:space="0" w:color="auto"/>
            </w:tcBorders>
          </w:tcPr>
          <w:p w14:paraId="3400C76B" w14:textId="40DB6BA5" w:rsidR="00D4420E" w:rsidRDefault="00D4420E" w:rsidP="00170D11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192.168.200.1/24</w:t>
            </w:r>
          </w:p>
        </w:tc>
      </w:tr>
      <w:tr w:rsidR="00D4420E" w14:paraId="4804B32E" w14:textId="77777777" w:rsidTr="000F27CC">
        <w:tc>
          <w:tcPr>
            <w:tcW w:w="3005" w:type="dxa"/>
            <w:tcBorders>
              <w:top w:val="single" w:sz="12" w:space="0" w:color="auto"/>
              <w:left w:val="single" w:sz="12" w:space="0" w:color="auto"/>
            </w:tcBorders>
          </w:tcPr>
          <w:p w14:paraId="61008695" w14:textId="70792278" w:rsidR="00D4420E" w:rsidRPr="00D4420E" w:rsidRDefault="00D4420E" w:rsidP="00D4420E">
            <w:pPr>
              <w:spacing w:line="360" w:lineRule="auto"/>
              <w:rPr>
                <w:rFonts w:eastAsia="Arial"/>
                <w:b/>
                <w:sz w:val="24"/>
              </w:rPr>
            </w:pPr>
            <w:r w:rsidRPr="00D4420E">
              <w:rPr>
                <w:rFonts w:eastAsia="Arial"/>
                <w:b/>
                <w:sz w:val="24"/>
              </w:rPr>
              <w:t>R2</w:t>
            </w:r>
          </w:p>
        </w:tc>
        <w:tc>
          <w:tcPr>
            <w:tcW w:w="2751" w:type="dxa"/>
            <w:tcBorders>
              <w:top w:val="single" w:sz="12" w:space="0" w:color="auto"/>
            </w:tcBorders>
          </w:tcPr>
          <w:p w14:paraId="6C37DBAA" w14:textId="548BB62D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fa0/0</w:t>
            </w:r>
          </w:p>
        </w:tc>
        <w:tc>
          <w:tcPr>
            <w:tcW w:w="3034" w:type="dxa"/>
            <w:tcBorders>
              <w:top w:val="single" w:sz="12" w:space="0" w:color="auto"/>
              <w:right w:val="single" w:sz="12" w:space="0" w:color="auto"/>
            </w:tcBorders>
          </w:tcPr>
          <w:p w14:paraId="35F30B49" w14:textId="5F56A3E8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192.168.200.2/24</w:t>
            </w:r>
          </w:p>
        </w:tc>
      </w:tr>
      <w:tr w:rsidR="00D4420E" w14:paraId="1F26E076" w14:textId="77777777" w:rsidTr="000F27CC">
        <w:tc>
          <w:tcPr>
            <w:tcW w:w="3005" w:type="dxa"/>
            <w:tcBorders>
              <w:left w:val="single" w:sz="12" w:space="0" w:color="auto"/>
            </w:tcBorders>
          </w:tcPr>
          <w:p w14:paraId="77CDB6DA" w14:textId="77777777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</w:p>
        </w:tc>
        <w:tc>
          <w:tcPr>
            <w:tcW w:w="2751" w:type="dxa"/>
          </w:tcPr>
          <w:p w14:paraId="29ECD131" w14:textId="535D5FCE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fa1/0</w:t>
            </w:r>
          </w:p>
        </w:tc>
        <w:tc>
          <w:tcPr>
            <w:tcW w:w="3034" w:type="dxa"/>
            <w:tcBorders>
              <w:right w:val="single" w:sz="12" w:space="0" w:color="auto"/>
            </w:tcBorders>
          </w:tcPr>
          <w:p w14:paraId="7D221259" w14:textId="2F0E9967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172.16.100.2/24</w:t>
            </w:r>
          </w:p>
        </w:tc>
      </w:tr>
      <w:tr w:rsidR="00D4420E" w14:paraId="60758EE2" w14:textId="77777777" w:rsidTr="000F27CC">
        <w:tc>
          <w:tcPr>
            <w:tcW w:w="3005" w:type="dxa"/>
            <w:tcBorders>
              <w:top w:val="single" w:sz="12" w:space="0" w:color="auto"/>
              <w:left w:val="single" w:sz="12" w:space="0" w:color="auto"/>
            </w:tcBorders>
          </w:tcPr>
          <w:p w14:paraId="6980F9CE" w14:textId="14E18392" w:rsidR="00D4420E" w:rsidRPr="00D4420E" w:rsidRDefault="00D4420E" w:rsidP="00D4420E">
            <w:pPr>
              <w:spacing w:line="360" w:lineRule="auto"/>
              <w:rPr>
                <w:rFonts w:eastAsia="Arial"/>
                <w:b/>
                <w:sz w:val="24"/>
              </w:rPr>
            </w:pPr>
            <w:r w:rsidRPr="00D4420E">
              <w:rPr>
                <w:rFonts w:eastAsia="Arial"/>
                <w:b/>
                <w:sz w:val="24"/>
              </w:rPr>
              <w:t>R4</w:t>
            </w:r>
          </w:p>
        </w:tc>
        <w:tc>
          <w:tcPr>
            <w:tcW w:w="2751" w:type="dxa"/>
            <w:tcBorders>
              <w:top w:val="single" w:sz="12" w:space="0" w:color="auto"/>
            </w:tcBorders>
          </w:tcPr>
          <w:p w14:paraId="13FC39E4" w14:textId="60C80A79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fa0/0</w:t>
            </w:r>
          </w:p>
        </w:tc>
        <w:tc>
          <w:tcPr>
            <w:tcW w:w="3034" w:type="dxa"/>
            <w:tcBorders>
              <w:top w:val="single" w:sz="12" w:space="0" w:color="auto"/>
              <w:right w:val="single" w:sz="12" w:space="0" w:color="auto"/>
            </w:tcBorders>
          </w:tcPr>
          <w:p w14:paraId="4E45A270" w14:textId="26F2C04D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10.20.30.1/24</w:t>
            </w:r>
          </w:p>
        </w:tc>
      </w:tr>
      <w:tr w:rsidR="00D4420E" w14:paraId="10AFF855" w14:textId="77777777" w:rsidTr="000F27CC">
        <w:tc>
          <w:tcPr>
            <w:tcW w:w="3005" w:type="dxa"/>
            <w:tcBorders>
              <w:left w:val="single" w:sz="12" w:space="0" w:color="auto"/>
            </w:tcBorders>
          </w:tcPr>
          <w:p w14:paraId="03C082AB" w14:textId="77777777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</w:p>
        </w:tc>
        <w:tc>
          <w:tcPr>
            <w:tcW w:w="2751" w:type="dxa"/>
          </w:tcPr>
          <w:p w14:paraId="0B618895" w14:textId="1F9FCC88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fa1/0</w:t>
            </w:r>
          </w:p>
        </w:tc>
        <w:tc>
          <w:tcPr>
            <w:tcW w:w="3034" w:type="dxa"/>
            <w:tcBorders>
              <w:right w:val="single" w:sz="12" w:space="0" w:color="auto"/>
            </w:tcBorders>
          </w:tcPr>
          <w:p w14:paraId="37C160EB" w14:textId="4B2A9BD1" w:rsidR="00D4420E" w:rsidRDefault="00D4420E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172.16.100.1/24</w:t>
            </w:r>
          </w:p>
        </w:tc>
      </w:tr>
      <w:tr w:rsidR="006121D1" w14:paraId="526621CF" w14:textId="77777777" w:rsidTr="000F27CC">
        <w:tc>
          <w:tcPr>
            <w:tcW w:w="3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ABB43E9" w14:textId="342834ED" w:rsidR="006121D1" w:rsidRPr="001E2021" w:rsidRDefault="006121D1" w:rsidP="00D4420E">
            <w:pPr>
              <w:spacing w:line="360" w:lineRule="auto"/>
              <w:rPr>
                <w:rFonts w:eastAsia="Arial"/>
                <w:b/>
                <w:sz w:val="24"/>
              </w:rPr>
            </w:pPr>
            <w:r w:rsidRPr="001E2021">
              <w:rPr>
                <w:rFonts w:eastAsia="Arial"/>
                <w:b/>
                <w:sz w:val="24"/>
              </w:rPr>
              <w:t>Controllers VM</w:t>
            </w:r>
          </w:p>
        </w:tc>
        <w:tc>
          <w:tcPr>
            <w:tcW w:w="2751" w:type="dxa"/>
            <w:tcBorders>
              <w:top w:val="single" w:sz="12" w:space="0" w:color="auto"/>
              <w:bottom w:val="single" w:sz="12" w:space="0" w:color="auto"/>
            </w:tcBorders>
          </w:tcPr>
          <w:p w14:paraId="6D290800" w14:textId="77777777" w:rsidR="006121D1" w:rsidRDefault="006121D1" w:rsidP="00D4420E">
            <w:pPr>
              <w:spacing w:line="360" w:lineRule="auto"/>
              <w:rPr>
                <w:rFonts w:eastAsia="Arial"/>
                <w:sz w:val="24"/>
              </w:rPr>
            </w:pPr>
          </w:p>
        </w:tc>
        <w:tc>
          <w:tcPr>
            <w:tcW w:w="30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24D758" w14:textId="5B4064DD" w:rsidR="006121D1" w:rsidRDefault="001E2021" w:rsidP="00D4420E">
            <w:pPr>
              <w:spacing w:line="360" w:lineRule="auto"/>
              <w:rPr>
                <w:rFonts w:eastAsia="Arial"/>
                <w:sz w:val="24"/>
              </w:rPr>
            </w:pPr>
            <w:r>
              <w:rPr>
                <w:rFonts w:eastAsia="Arial"/>
                <w:sz w:val="24"/>
              </w:rPr>
              <w:t>10.20.30.2/24</w:t>
            </w:r>
          </w:p>
        </w:tc>
      </w:tr>
    </w:tbl>
    <w:p w14:paraId="410F19C0" w14:textId="7B5BA53A" w:rsidR="0084770F" w:rsidRDefault="0084770F" w:rsidP="00170D11">
      <w:pPr>
        <w:spacing w:line="360" w:lineRule="auto"/>
        <w:rPr>
          <w:rFonts w:eastAsia="Arial"/>
          <w:sz w:val="24"/>
        </w:rPr>
      </w:pPr>
    </w:p>
    <w:p w14:paraId="24C7E925" w14:textId="77777777" w:rsidR="00D4420E" w:rsidRDefault="0084770F" w:rsidP="00D4420E">
      <w:pPr>
        <w:pStyle w:val="ListParagraph"/>
        <w:numPr>
          <w:ilvl w:val="0"/>
          <w:numId w:val="44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Configure the above topology</w:t>
      </w:r>
      <w:r w:rsidR="00D4420E">
        <w:rPr>
          <w:rFonts w:eastAsia="Arial"/>
          <w:sz w:val="24"/>
        </w:rPr>
        <w:t xml:space="preserve"> in GNS3 interconnecting traditional routers, virtual machines, cloud and host laptop.</w:t>
      </w:r>
    </w:p>
    <w:p w14:paraId="5D9D1DD0" w14:textId="22F46BA6" w:rsidR="00D4420E" w:rsidRDefault="006121D1" w:rsidP="00D4420E">
      <w:pPr>
        <w:pStyle w:val="ListParagraph"/>
        <w:numPr>
          <w:ilvl w:val="0"/>
          <w:numId w:val="44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Configure IP addresses on the routers</w:t>
      </w:r>
      <w:r w:rsidR="000F27CC">
        <w:rPr>
          <w:rFonts w:eastAsia="Arial"/>
          <w:sz w:val="24"/>
        </w:rPr>
        <w:t xml:space="preserve"> and the Controllers VM</w:t>
      </w:r>
      <w:r>
        <w:rPr>
          <w:rFonts w:eastAsia="Arial"/>
          <w:sz w:val="24"/>
        </w:rPr>
        <w:t xml:space="preserve"> as given. </w:t>
      </w:r>
      <w:r w:rsidR="00D4420E">
        <w:rPr>
          <w:rFonts w:eastAsia="Arial"/>
          <w:sz w:val="24"/>
        </w:rPr>
        <w:t>Do not configure any IP address on the Mininet VM.</w:t>
      </w:r>
    </w:p>
    <w:p w14:paraId="1E82935C" w14:textId="5D4708F1" w:rsidR="00D4420E" w:rsidRDefault="00D4420E" w:rsidP="00D4420E">
      <w:pPr>
        <w:pStyle w:val="ListParagraph"/>
        <w:numPr>
          <w:ilvl w:val="0"/>
          <w:numId w:val="44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Configure DHCP server on R1</w:t>
      </w:r>
      <w:r w:rsidR="006121D1">
        <w:rPr>
          <w:rFonts w:eastAsia="Arial"/>
          <w:sz w:val="24"/>
        </w:rPr>
        <w:t xml:space="preserve"> to provide an IP address to the Mininet VM.</w:t>
      </w:r>
    </w:p>
    <w:p w14:paraId="41C104EC" w14:textId="4AA86096" w:rsidR="006121D1" w:rsidRDefault="006121D1" w:rsidP="00D4420E">
      <w:pPr>
        <w:pStyle w:val="ListParagraph"/>
        <w:numPr>
          <w:ilvl w:val="0"/>
          <w:numId w:val="44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Do not configure any routing commands manually.</w:t>
      </w:r>
    </w:p>
    <w:p w14:paraId="388E37EE" w14:textId="1A893EB1" w:rsidR="006121D1" w:rsidRDefault="006121D1" w:rsidP="00D4420E">
      <w:pPr>
        <w:pStyle w:val="ListParagraph"/>
        <w:numPr>
          <w:ilvl w:val="0"/>
          <w:numId w:val="44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Paste screenshot of the topology created in GNS3. [</w:t>
      </w:r>
      <w:r w:rsidRPr="006121D1">
        <w:rPr>
          <w:rFonts w:eastAsia="Arial"/>
          <w:b/>
          <w:sz w:val="24"/>
        </w:rPr>
        <w:t>1</w:t>
      </w:r>
      <w:r>
        <w:rPr>
          <w:rFonts w:eastAsia="Arial"/>
          <w:b/>
          <w:sz w:val="24"/>
        </w:rPr>
        <w:t>5</w:t>
      </w:r>
      <w:r w:rsidRPr="006121D1">
        <w:rPr>
          <w:rFonts w:eastAsia="Arial"/>
          <w:b/>
          <w:sz w:val="24"/>
        </w:rPr>
        <w:t xml:space="preserve"> points</w:t>
      </w:r>
      <w:r>
        <w:rPr>
          <w:rFonts w:eastAsia="Arial"/>
          <w:sz w:val="24"/>
        </w:rPr>
        <w:t>]</w:t>
      </w:r>
    </w:p>
    <w:p w14:paraId="4AEB8F5B" w14:textId="3F2D7FD4" w:rsidR="00F82AC8" w:rsidRDefault="00F82AC8" w:rsidP="00F82AC8">
      <w:pPr>
        <w:pStyle w:val="ListParagraph"/>
        <w:spacing w:line="360" w:lineRule="auto"/>
        <w:rPr>
          <w:rFonts w:eastAsia="Arial"/>
          <w:sz w:val="24"/>
        </w:rPr>
      </w:pPr>
      <w:r w:rsidRPr="00F82AC8">
        <w:rPr>
          <w:rFonts w:eastAsia="Arial"/>
          <w:noProof/>
          <w:sz w:val="24"/>
        </w:rPr>
        <w:drawing>
          <wp:inline distT="0" distB="0" distL="0" distR="0" wp14:anchorId="1657E3AD" wp14:editId="7E6C2D0A">
            <wp:extent cx="5600700" cy="3321685"/>
            <wp:effectExtent l="0" t="0" r="0" b="0"/>
            <wp:docPr id="107754478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4782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54BA" w14:textId="5B5C1CD6" w:rsidR="006121D1" w:rsidRPr="001E2021" w:rsidRDefault="001E2021" w:rsidP="006121D1">
      <w:pPr>
        <w:pStyle w:val="ListParagraph"/>
        <w:numPr>
          <w:ilvl w:val="0"/>
          <w:numId w:val="44"/>
        </w:numPr>
        <w:spacing w:line="360" w:lineRule="auto"/>
        <w:rPr>
          <w:rFonts w:eastAsia="Arial"/>
          <w:sz w:val="24"/>
        </w:rPr>
      </w:pPr>
      <w:r w:rsidRPr="001E2021">
        <w:rPr>
          <w:rFonts w:eastAsia="Arial"/>
          <w:sz w:val="24"/>
        </w:rPr>
        <w:t>Start the Ryu app simple_switch_13.py on the controller</w:t>
      </w:r>
      <w:r w:rsidR="00ED0387">
        <w:rPr>
          <w:rFonts w:eastAsia="Arial"/>
          <w:sz w:val="24"/>
        </w:rPr>
        <w:t>s VM</w:t>
      </w:r>
      <w:r w:rsidRPr="001E2021">
        <w:rPr>
          <w:rFonts w:eastAsia="Arial"/>
          <w:sz w:val="24"/>
        </w:rPr>
        <w:t>.</w:t>
      </w:r>
    </w:p>
    <w:p w14:paraId="5BA0BD04" w14:textId="7E362121" w:rsidR="006121D1" w:rsidRDefault="006121D1" w:rsidP="006121D1">
      <w:pPr>
        <w:pStyle w:val="Heading1"/>
      </w:pPr>
      <w:r>
        <w:t>Objective 2 – Python script</w:t>
      </w:r>
    </w:p>
    <w:p w14:paraId="7DA1F39C" w14:textId="490B94FE" w:rsidR="006121D1" w:rsidRDefault="006121D1" w:rsidP="006121D1">
      <w:pPr>
        <w:rPr>
          <w:rFonts w:eastAsia="Arial"/>
        </w:rPr>
      </w:pPr>
    </w:p>
    <w:p w14:paraId="5C5FAEB6" w14:textId="06F7D412" w:rsidR="006121D1" w:rsidRDefault="006121D1" w:rsidP="006121D1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Write a script in Python which runs on your laptop to achieve the following objectives</w:t>
      </w:r>
      <w:r w:rsidR="007402F4">
        <w:rPr>
          <w:rFonts w:eastAsia="Arial"/>
          <w:sz w:val="24"/>
        </w:rPr>
        <w:t xml:space="preserve"> (Please read all the objectives befor</w:t>
      </w:r>
      <w:r w:rsidR="00D76469">
        <w:rPr>
          <w:rFonts w:eastAsia="Arial"/>
          <w:sz w:val="24"/>
        </w:rPr>
        <w:t>e you begin to write your script</w:t>
      </w:r>
      <w:r w:rsidR="007402F4">
        <w:rPr>
          <w:rFonts w:eastAsia="Arial"/>
          <w:sz w:val="24"/>
        </w:rPr>
        <w:t>)</w:t>
      </w:r>
      <w:r>
        <w:rPr>
          <w:rFonts w:eastAsia="Arial"/>
          <w:sz w:val="24"/>
        </w:rPr>
        <w:t>-</w:t>
      </w:r>
    </w:p>
    <w:p w14:paraId="7C19F35D" w14:textId="0E81B0CC" w:rsidR="006121D1" w:rsidRDefault="001E2021" w:rsidP="006121D1">
      <w:pPr>
        <w:pStyle w:val="ListParagraph"/>
        <w:numPr>
          <w:ilvl w:val="1"/>
          <w:numId w:val="45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lastRenderedPageBreak/>
        <w:t>SSH into R1 and find the IP address leased out to the Mininet VM.</w:t>
      </w:r>
      <w:r w:rsidR="00C63C41">
        <w:rPr>
          <w:rFonts w:eastAsia="Arial"/>
          <w:sz w:val="24"/>
        </w:rPr>
        <w:t xml:space="preserve"> Paste relevant screenshots. </w:t>
      </w:r>
      <w:r w:rsidR="000F27CC">
        <w:rPr>
          <w:rFonts w:eastAsia="Arial"/>
          <w:sz w:val="24"/>
        </w:rPr>
        <w:t>[</w:t>
      </w:r>
      <w:r w:rsidR="00A93BCE">
        <w:rPr>
          <w:rFonts w:eastAsia="Arial"/>
          <w:b/>
          <w:sz w:val="24"/>
        </w:rPr>
        <w:t>2</w:t>
      </w:r>
      <w:r w:rsidR="000F27CC" w:rsidRPr="000F27CC">
        <w:rPr>
          <w:rFonts w:eastAsia="Arial"/>
          <w:b/>
          <w:sz w:val="24"/>
        </w:rPr>
        <w:t>0 points</w:t>
      </w:r>
      <w:r w:rsidR="000F27CC">
        <w:rPr>
          <w:rFonts w:eastAsia="Arial"/>
          <w:sz w:val="24"/>
        </w:rPr>
        <w:t>]</w:t>
      </w:r>
    </w:p>
    <w:p w14:paraId="2920DF58" w14:textId="2DB98815" w:rsidR="0092703B" w:rsidRDefault="0092703B" w:rsidP="0092703B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92703B">
        <w:rPr>
          <w:rFonts w:eastAsia="Arial"/>
          <w:noProof/>
          <w:sz w:val="24"/>
        </w:rPr>
        <w:drawing>
          <wp:inline distT="0" distB="0" distL="0" distR="0" wp14:anchorId="41A65E8D" wp14:editId="03AC291C">
            <wp:extent cx="5182323" cy="4887007"/>
            <wp:effectExtent l="0" t="0" r="0" b="8890"/>
            <wp:docPr id="12451090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09058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F2C3" w14:textId="0E341524" w:rsidR="0092703B" w:rsidRDefault="0092703B" w:rsidP="0092703B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92703B">
        <w:rPr>
          <w:rFonts w:eastAsia="Arial"/>
          <w:noProof/>
          <w:sz w:val="24"/>
        </w:rPr>
        <w:drawing>
          <wp:inline distT="0" distB="0" distL="0" distR="0" wp14:anchorId="7F1BADF0" wp14:editId="05651A31">
            <wp:extent cx="5600700" cy="2024380"/>
            <wp:effectExtent l="0" t="0" r="0" b="0"/>
            <wp:docPr id="198947474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74748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7123" w14:textId="017B517A" w:rsidR="005412AF" w:rsidRPr="005412AF" w:rsidRDefault="001E2021" w:rsidP="005412AF">
      <w:pPr>
        <w:pStyle w:val="ListParagraph"/>
        <w:numPr>
          <w:ilvl w:val="1"/>
          <w:numId w:val="45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SSH into the Mininet VM using the IP address found in the previous step and initialize the default Mininet topology (sudo mn).</w:t>
      </w:r>
      <w:r w:rsidR="000F27CC">
        <w:rPr>
          <w:rFonts w:eastAsia="Arial"/>
          <w:sz w:val="24"/>
        </w:rPr>
        <w:t xml:space="preserve"> </w:t>
      </w:r>
      <w:r w:rsidR="00C63C41">
        <w:rPr>
          <w:rFonts w:eastAsia="Arial"/>
          <w:sz w:val="24"/>
        </w:rPr>
        <w:t xml:space="preserve">Paste relevant screenshots. </w:t>
      </w:r>
      <w:r w:rsidR="000F27CC">
        <w:rPr>
          <w:rFonts w:eastAsia="Arial"/>
          <w:sz w:val="24"/>
        </w:rPr>
        <w:t>[</w:t>
      </w:r>
      <w:r w:rsidR="000F27CC" w:rsidRPr="000F27CC">
        <w:rPr>
          <w:rFonts w:eastAsia="Arial"/>
          <w:b/>
          <w:sz w:val="24"/>
        </w:rPr>
        <w:t>20 points</w:t>
      </w:r>
      <w:r w:rsidR="000F27CC">
        <w:rPr>
          <w:rFonts w:eastAsia="Arial"/>
          <w:sz w:val="24"/>
        </w:rPr>
        <w:t>]</w:t>
      </w:r>
    </w:p>
    <w:p w14:paraId="02B786DA" w14:textId="6CC011E9" w:rsidR="00856A57" w:rsidRDefault="00856A57" w:rsidP="00856A57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856A57">
        <w:rPr>
          <w:rFonts w:eastAsia="Arial"/>
          <w:noProof/>
          <w:sz w:val="24"/>
        </w:rPr>
        <w:lastRenderedPageBreak/>
        <w:drawing>
          <wp:inline distT="0" distB="0" distL="0" distR="0" wp14:anchorId="1F7C0A23" wp14:editId="6CD1F093">
            <wp:extent cx="5600700" cy="3268980"/>
            <wp:effectExtent l="0" t="0" r="0" b="7620"/>
            <wp:docPr id="267855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55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1CC9" w14:textId="3EB31929" w:rsidR="00856A57" w:rsidRDefault="00856A57" w:rsidP="00856A57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856A57">
        <w:rPr>
          <w:rFonts w:eastAsia="Arial"/>
          <w:noProof/>
          <w:sz w:val="24"/>
        </w:rPr>
        <w:drawing>
          <wp:inline distT="0" distB="0" distL="0" distR="0" wp14:anchorId="77D907BE" wp14:editId="71044BA1">
            <wp:extent cx="5600700" cy="4693285"/>
            <wp:effectExtent l="0" t="0" r="0" b="0"/>
            <wp:docPr id="303186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86508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C667" w14:textId="3894A80E" w:rsidR="001E2021" w:rsidRDefault="001E2021" w:rsidP="006121D1">
      <w:pPr>
        <w:pStyle w:val="ListParagraph"/>
        <w:numPr>
          <w:ilvl w:val="1"/>
          <w:numId w:val="45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lastRenderedPageBreak/>
        <w:t xml:space="preserve">Configure the OvS on the </w:t>
      </w:r>
      <w:r w:rsidR="00F03C40">
        <w:rPr>
          <w:rFonts w:eastAsia="Arial"/>
          <w:sz w:val="24"/>
        </w:rPr>
        <w:t xml:space="preserve">Mininet </w:t>
      </w:r>
      <w:r>
        <w:rPr>
          <w:rFonts w:eastAsia="Arial"/>
          <w:sz w:val="24"/>
        </w:rPr>
        <w:t>VM to connect to the controller.</w:t>
      </w:r>
      <w:r w:rsidR="000F27CC">
        <w:rPr>
          <w:rFonts w:eastAsia="Arial"/>
          <w:sz w:val="24"/>
        </w:rPr>
        <w:t xml:space="preserve"> </w:t>
      </w:r>
      <w:r w:rsidR="00C63C41">
        <w:rPr>
          <w:rFonts w:eastAsia="Arial"/>
          <w:sz w:val="24"/>
        </w:rPr>
        <w:t xml:space="preserve">Paste relevant screenshots. </w:t>
      </w:r>
      <w:r w:rsidR="000F27CC">
        <w:rPr>
          <w:rFonts w:eastAsia="Arial"/>
          <w:sz w:val="24"/>
        </w:rPr>
        <w:t>[</w:t>
      </w:r>
      <w:r w:rsidR="000F27CC" w:rsidRPr="000F27CC">
        <w:rPr>
          <w:rFonts w:eastAsia="Arial"/>
          <w:b/>
          <w:sz w:val="24"/>
        </w:rPr>
        <w:t>20 points</w:t>
      </w:r>
      <w:r w:rsidR="000F27CC">
        <w:rPr>
          <w:rFonts w:eastAsia="Arial"/>
          <w:sz w:val="24"/>
        </w:rPr>
        <w:t>]</w:t>
      </w:r>
    </w:p>
    <w:p w14:paraId="630AD834" w14:textId="7C36C074" w:rsidR="00996720" w:rsidRDefault="003546AC" w:rsidP="00996720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3546AC">
        <w:rPr>
          <w:rFonts w:eastAsia="Arial"/>
          <w:noProof/>
          <w:sz w:val="24"/>
        </w:rPr>
        <w:drawing>
          <wp:inline distT="0" distB="0" distL="0" distR="0" wp14:anchorId="5B821B60" wp14:editId="296A9A4A">
            <wp:extent cx="5600700" cy="3086735"/>
            <wp:effectExtent l="0" t="0" r="0" b="0"/>
            <wp:docPr id="67349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977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7C6B" w14:textId="5213827B" w:rsidR="003546AC" w:rsidRDefault="003546AC" w:rsidP="00996720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3546AC">
        <w:rPr>
          <w:rFonts w:eastAsia="Arial"/>
          <w:noProof/>
          <w:sz w:val="24"/>
        </w:rPr>
        <w:drawing>
          <wp:inline distT="0" distB="0" distL="0" distR="0" wp14:anchorId="51819C99" wp14:editId="46A52D5C">
            <wp:extent cx="5600700" cy="2653030"/>
            <wp:effectExtent l="0" t="0" r="0" b="0"/>
            <wp:docPr id="64245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65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C39" w14:textId="2A1C80DC" w:rsidR="001E2021" w:rsidRDefault="000F27CC" w:rsidP="006121D1">
      <w:pPr>
        <w:pStyle w:val="ListParagraph"/>
        <w:numPr>
          <w:ilvl w:val="1"/>
          <w:numId w:val="45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SSH into the traditional routers R1, R2 and R3 to configure routing to establish the</w:t>
      </w:r>
      <w:r w:rsidR="00D221BC">
        <w:rPr>
          <w:rFonts w:eastAsia="Arial"/>
          <w:sz w:val="24"/>
        </w:rPr>
        <w:t xml:space="preserve"> OpenFlow</w:t>
      </w:r>
      <w:r>
        <w:rPr>
          <w:rFonts w:eastAsia="Arial"/>
          <w:sz w:val="24"/>
        </w:rPr>
        <w:t xml:space="preserve"> connectivity between the OvS and the controller. </w:t>
      </w:r>
      <w:r w:rsidR="00C63C41">
        <w:rPr>
          <w:rFonts w:eastAsia="Arial"/>
          <w:sz w:val="24"/>
        </w:rPr>
        <w:t xml:space="preserve">Paste relevant screenshots. </w:t>
      </w:r>
      <w:r>
        <w:rPr>
          <w:rFonts w:eastAsia="Arial"/>
          <w:sz w:val="24"/>
        </w:rPr>
        <w:t>[</w:t>
      </w:r>
      <w:r w:rsidRPr="000F27CC">
        <w:rPr>
          <w:rFonts w:eastAsia="Arial"/>
          <w:b/>
          <w:sz w:val="24"/>
        </w:rPr>
        <w:t>20 points</w:t>
      </w:r>
      <w:r>
        <w:rPr>
          <w:rFonts w:eastAsia="Arial"/>
          <w:sz w:val="24"/>
        </w:rPr>
        <w:t>]</w:t>
      </w:r>
    </w:p>
    <w:p w14:paraId="32976BAE" w14:textId="02517C21" w:rsidR="0027025F" w:rsidRDefault="0027025F" w:rsidP="0027025F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27025F">
        <w:rPr>
          <w:rFonts w:eastAsia="Arial"/>
          <w:noProof/>
          <w:sz w:val="24"/>
        </w:rPr>
        <w:lastRenderedPageBreak/>
        <w:drawing>
          <wp:inline distT="0" distB="0" distL="0" distR="0" wp14:anchorId="0B13BE21" wp14:editId="6AEF0C4A">
            <wp:extent cx="5600700" cy="4128135"/>
            <wp:effectExtent l="0" t="0" r="0" b="5715"/>
            <wp:docPr id="15082305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3050" name="Picture 1" descr="A computer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4409" w14:textId="3B6447FB" w:rsidR="0027025F" w:rsidRDefault="0027025F" w:rsidP="0027025F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27025F">
        <w:rPr>
          <w:rFonts w:eastAsia="Arial"/>
          <w:noProof/>
          <w:sz w:val="24"/>
        </w:rPr>
        <w:drawing>
          <wp:inline distT="0" distB="0" distL="0" distR="0" wp14:anchorId="112A4E3D" wp14:editId="1A103DC4">
            <wp:extent cx="5544324" cy="1190791"/>
            <wp:effectExtent l="0" t="0" r="0" b="9525"/>
            <wp:docPr id="1122434253" name="Picture 1" descr="A computer code on a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34253" name="Picture 1" descr="A computer code on a purpl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2755" w14:textId="03373295" w:rsidR="000F27CC" w:rsidRDefault="000F27CC" w:rsidP="006121D1">
      <w:pPr>
        <w:pStyle w:val="ListParagraph"/>
        <w:numPr>
          <w:ilvl w:val="1"/>
          <w:numId w:val="45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Verify and display that the</w:t>
      </w:r>
      <w:r w:rsidR="004E1EFF">
        <w:rPr>
          <w:rFonts w:eastAsia="Arial"/>
          <w:sz w:val="24"/>
        </w:rPr>
        <w:t xml:space="preserve"> </w:t>
      </w:r>
      <w:r w:rsidR="004E1EFF" w:rsidRPr="004E1EFF">
        <w:rPr>
          <w:rFonts w:eastAsia="Arial"/>
          <w:sz w:val="24"/>
        </w:rPr>
        <w:t>successful OpenFlow connectivity</w:t>
      </w:r>
      <w:r w:rsidR="004E1EFF">
        <w:rPr>
          <w:rFonts w:eastAsia="Arial"/>
          <w:sz w:val="24"/>
        </w:rPr>
        <w:t xml:space="preserve"> between the</w:t>
      </w:r>
      <w:r>
        <w:rPr>
          <w:rFonts w:eastAsia="Arial"/>
          <w:sz w:val="24"/>
        </w:rPr>
        <w:t xml:space="preserve"> OvS </w:t>
      </w:r>
      <w:r w:rsidR="004E1EFF">
        <w:rPr>
          <w:rFonts w:eastAsia="Arial"/>
          <w:sz w:val="24"/>
        </w:rPr>
        <w:t>and</w:t>
      </w:r>
      <w:r>
        <w:rPr>
          <w:rFonts w:eastAsia="Arial"/>
          <w:sz w:val="24"/>
        </w:rPr>
        <w:t xml:space="preserve"> the controller. </w:t>
      </w:r>
      <w:r w:rsidR="00C63C41">
        <w:rPr>
          <w:rFonts w:eastAsia="Arial"/>
          <w:sz w:val="24"/>
        </w:rPr>
        <w:t xml:space="preserve">Paste relevant screenshots. </w:t>
      </w:r>
      <w:r>
        <w:rPr>
          <w:rFonts w:eastAsia="Arial"/>
          <w:sz w:val="24"/>
        </w:rPr>
        <w:t>[</w:t>
      </w:r>
      <w:r w:rsidR="00FD2A38">
        <w:rPr>
          <w:rFonts w:eastAsia="Arial"/>
          <w:b/>
          <w:sz w:val="24"/>
        </w:rPr>
        <w:t>1</w:t>
      </w:r>
      <w:r w:rsidR="00A93BCE">
        <w:rPr>
          <w:rFonts w:eastAsia="Arial"/>
          <w:b/>
          <w:sz w:val="24"/>
        </w:rPr>
        <w:t>0</w:t>
      </w:r>
      <w:r w:rsidRPr="000F27CC">
        <w:rPr>
          <w:rFonts w:eastAsia="Arial"/>
          <w:b/>
          <w:sz w:val="24"/>
        </w:rPr>
        <w:t xml:space="preserve"> points</w:t>
      </w:r>
      <w:r>
        <w:rPr>
          <w:rFonts w:eastAsia="Arial"/>
          <w:sz w:val="24"/>
        </w:rPr>
        <w:t>]</w:t>
      </w:r>
    </w:p>
    <w:p w14:paraId="26D2A904" w14:textId="4B985E4D" w:rsidR="003546AC" w:rsidRPr="00946537" w:rsidRDefault="003546AC" w:rsidP="003546AC">
      <w:pPr>
        <w:pStyle w:val="ListParagraph"/>
        <w:spacing w:line="360" w:lineRule="auto"/>
        <w:ind w:left="1440"/>
        <w:rPr>
          <w:rFonts w:eastAsia="Arial"/>
          <w:color w:val="FF0000"/>
          <w:sz w:val="24"/>
        </w:rPr>
      </w:pPr>
      <w:r w:rsidRPr="00946537">
        <w:rPr>
          <w:rFonts w:eastAsia="Arial"/>
          <w:color w:val="FF0000"/>
          <w:sz w:val="24"/>
        </w:rPr>
        <w:t xml:space="preserve">In objective C, I issued a </w:t>
      </w:r>
      <w:proofErr w:type="spellStart"/>
      <w:r w:rsidRPr="00946537">
        <w:rPr>
          <w:rFonts w:eastAsia="Arial"/>
          <w:color w:val="FF0000"/>
          <w:sz w:val="24"/>
        </w:rPr>
        <w:t>pingall</w:t>
      </w:r>
      <w:proofErr w:type="spellEnd"/>
      <w:r w:rsidRPr="00946537">
        <w:rPr>
          <w:rFonts w:eastAsia="Arial"/>
          <w:color w:val="FF0000"/>
          <w:sz w:val="24"/>
        </w:rPr>
        <w:t xml:space="preserve"> command to the </w:t>
      </w:r>
      <w:proofErr w:type="spellStart"/>
      <w:r w:rsidRPr="00946537">
        <w:rPr>
          <w:rFonts w:eastAsia="Arial"/>
          <w:color w:val="FF0000"/>
          <w:sz w:val="24"/>
        </w:rPr>
        <w:t>mininet</w:t>
      </w:r>
      <w:proofErr w:type="spellEnd"/>
      <w:r w:rsidRPr="00946537">
        <w:rPr>
          <w:rFonts w:eastAsia="Arial"/>
          <w:color w:val="FF0000"/>
          <w:sz w:val="24"/>
        </w:rPr>
        <w:t xml:space="preserve"> topology, here is the result of the ping </w:t>
      </w:r>
      <w:r w:rsidR="00946537" w:rsidRPr="00946537">
        <w:rPr>
          <w:rFonts w:eastAsia="Arial"/>
          <w:color w:val="FF0000"/>
          <w:sz w:val="24"/>
        </w:rPr>
        <w:t>being successful and the packet in messages displaying in the Ryu Controller</w:t>
      </w:r>
    </w:p>
    <w:p w14:paraId="6629F923" w14:textId="7D83A327" w:rsidR="003546AC" w:rsidRDefault="003546AC" w:rsidP="003546AC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3546AC">
        <w:rPr>
          <w:rFonts w:eastAsia="Arial"/>
          <w:noProof/>
          <w:sz w:val="24"/>
        </w:rPr>
        <w:lastRenderedPageBreak/>
        <w:drawing>
          <wp:inline distT="0" distB="0" distL="0" distR="0" wp14:anchorId="3E170555" wp14:editId="365133FD">
            <wp:extent cx="5229955" cy="2105319"/>
            <wp:effectExtent l="0" t="0" r="8890" b="9525"/>
            <wp:docPr id="776522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23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44C7" w14:textId="6BEECFEF" w:rsidR="007A4DD4" w:rsidRPr="007A4DD4" w:rsidRDefault="007A4DD4" w:rsidP="003546AC">
      <w:pPr>
        <w:pStyle w:val="ListParagraph"/>
        <w:spacing w:line="360" w:lineRule="auto"/>
        <w:ind w:left="1440"/>
        <w:rPr>
          <w:rFonts w:eastAsia="Arial"/>
          <w:color w:val="FF0000"/>
          <w:sz w:val="24"/>
        </w:rPr>
      </w:pPr>
      <w:r w:rsidRPr="007A4DD4">
        <w:rPr>
          <w:rFonts w:eastAsia="Arial"/>
          <w:color w:val="FF0000"/>
          <w:sz w:val="24"/>
        </w:rPr>
        <w:t xml:space="preserve">Now we can see the script I made to show the existence of the SDN working with </w:t>
      </w:r>
      <w:proofErr w:type="spellStart"/>
      <w:r w:rsidRPr="007A4DD4">
        <w:rPr>
          <w:rFonts w:eastAsia="Arial"/>
          <w:color w:val="FF0000"/>
          <w:sz w:val="24"/>
        </w:rPr>
        <w:t>ovs</w:t>
      </w:r>
      <w:proofErr w:type="spellEnd"/>
      <w:r w:rsidRPr="007A4DD4">
        <w:rPr>
          <w:rFonts w:eastAsia="Arial"/>
          <w:color w:val="FF0000"/>
          <w:sz w:val="24"/>
        </w:rPr>
        <w:t xml:space="preserve"> commands on the </w:t>
      </w:r>
      <w:proofErr w:type="spellStart"/>
      <w:r w:rsidRPr="007A4DD4">
        <w:rPr>
          <w:rFonts w:eastAsia="Arial"/>
          <w:color w:val="FF0000"/>
          <w:sz w:val="24"/>
        </w:rPr>
        <w:t>mininet</w:t>
      </w:r>
      <w:proofErr w:type="spellEnd"/>
      <w:r w:rsidRPr="007A4DD4">
        <w:rPr>
          <w:rFonts w:eastAsia="Arial"/>
          <w:color w:val="FF0000"/>
          <w:sz w:val="24"/>
        </w:rPr>
        <w:t xml:space="preserve"> VM:</w:t>
      </w:r>
    </w:p>
    <w:p w14:paraId="36C7B8FD" w14:textId="5FBA0183" w:rsidR="007A4DD4" w:rsidRDefault="007A4DD4" w:rsidP="003546AC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7A4DD4">
        <w:rPr>
          <w:rFonts w:eastAsia="Arial"/>
          <w:noProof/>
          <w:sz w:val="24"/>
        </w:rPr>
        <w:drawing>
          <wp:inline distT="0" distB="0" distL="0" distR="0" wp14:anchorId="7DD8DB6C" wp14:editId="077F3FE8">
            <wp:extent cx="5600700" cy="2318385"/>
            <wp:effectExtent l="0" t="0" r="0" b="5715"/>
            <wp:docPr id="196617172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1725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F9B2" w14:textId="611E8DFE" w:rsidR="007A4DD4" w:rsidRDefault="007A4DD4" w:rsidP="003546AC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7A4DD4">
        <w:rPr>
          <w:rFonts w:eastAsia="Arial"/>
          <w:noProof/>
          <w:sz w:val="24"/>
        </w:rPr>
        <w:drawing>
          <wp:inline distT="0" distB="0" distL="0" distR="0" wp14:anchorId="6C3A27C1" wp14:editId="23226F87">
            <wp:extent cx="5600700" cy="3358515"/>
            <wp:effectExtent l="0" t="0" r="0" b="0"/>
            <wp:docPr id="1417929868" name="Picture 1" descr="A computer screen with white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29868" name="Picture 1" descr="A computer screen with white and purpl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D9F" w14:textId="45DE8807" w:rsidR="00C63C41" w:rsidRDefault="00D76469" w:rsidP="00C63C41">
      <w:pPr>
        <w:pStyle w:val="ListParagraph"/>
        <w:numPr>
          <w:ilvl w:val="1"/>
          <w:numId w:val="45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lastRenderedPageBreak/>
        <w:t>Capture the number of OpenFlow Packet_In messages sent from the switch to the controller and visualize this through an interactive graph on a webpage. You can use your favorite Python web-framework like Flask, Django, etc.</w:t>
      </w:r>
      <w:r w:rsidR="004A1941">
        <w:rPr>
          <w:rFonts w:eastAsia="Arial"/>
          <w:sz w:val="24"/>
        </w:rPr>
        <w:t xml:space="preserve"> to </w:t>
      </w:r>
      <w:r w:rsidR="006E3DCA">
        <w:rPr>
          <w:rFonts w:eastAsia="Arial"/>
          <w:sz w:val="24"/>
        </w:rPr>
        <w:t>set up the webpage.</w:t>
      </w:r>
      <w:r>
        <w:rPr>
          <w:rFonts w:eastAsia="Arial"/>
          <w:sz w:val="24"/>
        </w:rPr>
        <w:t xml:space="preserve"> The graphs should be displayed in real-time i.e. they should get refreshed automatically after a </w:t>
      </w:r>
      <w:r w:rsidR="006E3DCA">
        <w:rPr>
          <w:rFonts w:eastAsia="Arial"/>
          <w:sz w:val="24"/>
        </w:rPr>
        <w:t>periodic</w:t>
      </w:r>
      <w:r>
        <w:rPr>
          <w:rFonts w:eastAsia="Arial"/>
          <w:sz w:val="24"/>
        </w:rPr>
        <w:t xml:space="preserve"> interval of time (say 5 seconds) without manually reloading the webpage.</w:t>
      </w:r>
      <w:r w:rsidR="006E3DCA">
        <w:rPr>
          <w:rFonts w:eastAsia="Arial"/>
          <w:sz w:val="24"/>
        </w:rPr>
        <w:t xml:space="preserve"> </w:t>
      </w:r>
      <w:r w:rsidR="00C63C41">
        <w:rPr>
          <w:rFonts w:eastAsia="Arial"/>
          <w:sz w:val="24"/>
        </w:rPr>
        <w:t xml:space="preserve">Paste relevant screenshots. </w:t>
      </w:r>
      <w:r w:rsidR="006E3DCA">
        <w:rPr>
          <w:rFonts w:eastAsia="Arial"/>
          <w:sz w:val="24"/>
        </w:rPr>
        <w:t>[</w:t>
      </w:r>
      <w:r w:rsidR="006E3DCA" w:rsidRPr="006E3DCA">
        <w:rPr>
          <w:rFonts w:eastAsia="Arial"/>
          <w:b/>
          <w:sz w:val="24"/>
        </w:rPr>
        <w:t>30 points</w:t>
      </w:r>
      <w:r w:rsidR="006E3DCA">
        <w:rPr>
          <w:rFonts w:eastAsia="Arial"/>
          <w:sz w:val="24"/>
        </w:rPr>
        <w:t>]</w:t>
      </w:r>
    </w:p>
    <w:p w14:paraId="5634550A" w14:textId="4D9F90F4" w:rsidR="00425430" w:rsidRDefault="00425430" w:rsidP="00425430">
      <w:pPr>
        <w:pStyle w:val="ListParagraph"/>
        <w:spacing w:line="360" w:lineRule="auto"/>
        <w:ind w:left="1440"/>
        <w:rPr>
          <w:rFonts w:eastAsia="Arial"/>
          <w:sz w:val="24"/>
        </w:rPr>
      </w:pPr>
      <w:r>
        <w:rPr>
          <w:rFonts w:eastAsia="Arial"/>
          <w:sz w:val="24"/>
        </w:rPr>
        <w:t>Here is my method:</w:t>
      </w:r>
    </w:p>
    <w:p w14:paraId="02AE839E" w14:textId="7BB1E0E6" w:rsidR="00425430" w:rsidRPr="00425430" w:rsidRDefault="00425430" w:rsidP="00425430">
      <w:pPr>
        <w:pStyle w:val="ListParagraph"/>
        <w:spacing w:line="360" w:lineRule="auto"/>
        <w:ind w:left="1440"/>
        <w:rPr>
          <w:rFonts w:eastAsia="Arial"/>
          <w:color w:val="FF0000"/>
          <w:sz w:val="24"/>
        </w:rPr>
      </w:pPr>
      <w:r w:rsidRPr="00425430">
        <w:rPr>
          <w:rFonts w:eastAsia="Arial"/>
          <w:color w:val="FF0000"/>
          <w:sz w:val="24"/>
        </w:rPr>
        <w:t>I have a flask webpage running with Flask-</w:t>
      </w:r>
      <w:proofErr w:type="spellStart"/>
      <w:r w:rsidRPr="00425430">
        <w:rPr>
          <w:rFonts w:eastAsia="Arial"/>
          <w:color w:val="FF0000"/>
          <w:sz w:val="24"/>
        </w:rPr>
        <w:t>SocketIO</w:t>
      </w:r>
      <w:proofErr w:type="spellEnd"/>
      <w:r w:rsidRPr="00425430">
        <w:rPr>
          <w:rFonts w:eastAsia="Arial"/>
          <w:color w:val="FF0000"/>
          <w:sz w:val="24"/>
        </w:rPr>
        <w:t xml:space="preserve"> that handles live updates without reloading the webpage. It is a simple flask webpage periodically reads a data.txt file every second. The</w:t>
      </w:r>
      <w:r w:rsidR="005516F0">
        <w:rPr>
          <w:rFonts w:eastAsia="Arial"/>
          <w:color w:val="FF0000"/>
          <w:sz w:val="24"/>
        </w:rPr>
        <w:t xml:space="preserve"> chart </w:t>
      </w:r>
      <w:r w:rsidRPr="00425430">
        <w:rPr>
          <w:rFonts w:eastAsia="Arial"/>
          <w:color w:val="FF0000"/>
          <w:sz w:val="24"/>
        </w:rPr>
        <w:t>was created through Chart.js. Here is the screenshot of the webpage running:</w:t>
      </w:r>
    </w:p>
    <w:p w14:paraId="020B721E" w14:textId="5068D8C4" w:rsidR="00425430" w:rsidRDefault="00425430" w:rsidP="00425430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425430">
        <w:rPr>
          <w:rFonts w:eastAsia="Arial"/>
          <w:sz w:val="24"/>
        </w:rPr>
        <w:drawing>
          <wp:inline distT="0" distB="0" distL="0" distR="0" wp14:anchorId="6150C93E" wp14:editId="4672B436">
            <wp:extent cx="5600700" cy="3521710"/>
            <wp:effectExtent l="0" t="0" r="0" b="2540"/>
            <wp:docPr id="1253225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52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E8B6" w14:textId="1FA2F809" w:rsidR="00425430" w:rsidRDefault="00425430" w:rsidP="00425430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425430">
        <w:rPr>
          <w:rFonts w:eastAsia="Arial"/>
          <w:sz w:val="24"/>
        </w:rPr>
        <w:lastRenderedPageBreak/>
        <w:drawing>
          <wp:inline distT="0" distB="0" distL="0" distR="0" wp14:anchorId="4A123335" wp14:editId="3B53ACB5">
            <wp:extent cx="5600700" cy="3655695"/>
            <wp:effectExtent l="0" t="0" r="0" b="1905"/>
            <wp:docPr id="195882489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2489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4787" w14:textId="5A5E42AA" w:rsidR="00425430" w:rsidRDefault="00425430" w:rsidP="00425430">
      <w:pPr>
        <w:pStyle w:val="ListParagraph"/>
        <w:spacing w:line="360" w:lineRule="auto"/>
        <w:ind w:left="1440"/>
        <w:rPr>
          <w:rFonts w:eastAsia="Arial"/>
          <w:color w:val="FF0000"/>
          <w:sz w:val="24"/>
        </w:rPr>
      </w:pPr>
      <w:r w:rsidRPr="00425430">
        <w:rPr>
          <w:rFonts w:eastAsia="Arial"/>
          <w:color w:val="FF0000"/>
          <w:sz w:val="24"/>
        </w:rPr>
        <w:t xml:space="preserve">Also, I have a live.py file that does three things. First captures a </w:t>
      </w:r>
      <w:proofErr w:type="spellStart"/>
      <w:r w:rsidRPr="00425430">
        <w:rPr>
          <w:rFonts w:eastAsia="Arial"/>
          <w:color w:val="FF0000"/>
          <w:sz w:val="24"/>
        </w:rPr>
        <w:t>pcap</w:t>
      </w:r>
      <w:proofErr w:type="spellEnd"/>
      <w:r w:rsidRPr="00425430">
        <w:rPr>
          <w:rFonts w:eastAsia="Arial"/>
          <w:color w:val="FF0000"/>
          <w:sz w:val="24"/>
        </w:rPr>
        <w:t xml:space="preserve"> by </w:t>
      </w:r>
      <w:proofErr w:type="spellStart"/>
      <w:r w:rsidRPr="00425430">
        <w:rPr>
          <w:rFonts w:eastAsia="Arial"/>
          <w:color w:val="FF0000"/>
          <w:sz w:val="24"/>
        </w:rPr>
        <w:t>SSHing</w:t>
      </w:r>
      <w:proofErr w:type="spellEnd"/>
      <w:r w:rsidRPr="00425430">
        <w:rPr>
          <w:rFonts w:eastAsia="Arial"/>
          <w:color w:val="FF0000"/>
          <w:sz w:val="24"/>
        </w:rPr>
        <w:t xml:space="preserve"> into the Controller and starting a capture. It then stops and does a SCP to get the file to the NMS. The NMS then parses through to look for </w:t>
      </w:r>
      <w:proofErr w:type="spellStart"/>
      <w:r w:rsidRPr="00425430">
        <w:rPr>
          <w:rFonts w:eastAsia="Arial"/>
          <w:color w:val="FF0000"/>
          <w:sz w:val="24"/>
        </w:rPr>
        <w:t>Packet_IN</w:t>
      </w:r>
      <w:proofErr w:type="spellEnd"/>
      <w:r w:rsidRPr="00425430">
        <w:rPr>
          <w:rFonts w:eastAsia="Arial"/>
          <w:color w:val="FF0000"/>
          <w:sz w:val="24"/>
        </w:rPr>
        <w:t xml:space="preserve"> packets and writes it to the data.txt file. This instance takes about 5 seconds and then the website looks for updates every second to get the data pushed visually. </w:t>
      </w:r>
    </w:p>
    <w:p w14:paraId="7453D344" w14:textId="540990B5" w:rsidR="00425430" w:rsidRDefault="00425430" w:rsidP="00425430">
      <w:pPr>
        <w:pStyle w:val="ListParagraph"/>
        <w:spacing w:line="360" w:lineRule="auto"/>
        <w:ind w:left="1440"/>
        <w:rPr>
          <w:rFonts w:eastAsia="Arial"/>
          <w:color w:val="FF0000"/>
          <w:sz w:val="24"/>
        </w:rPr>
      </w:pPr>
      <w:r w:rsidRPr="00425430">
        <w:rPr>
          <w:rFonts w:eastAsia="Arial"/>
          <w:color w:val="FF0000"/>
          <w:sz w:val="24"/>
        </w:rPr>
        <w:drawing>
          <wp:inline distT="0" distB="0" distL="0" distR="0" wp14:anchorId="0E014DA4" wp14:editId="01A474D8">
            <wp:extent cx="5600700" cy="2457450"/>
            <wp:effectExtent l="0" t="0" r="0" b="0"/>
            <wp:docPr id="1998647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744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3920" w14:textId="6B761CC6" w:rsidR="00425430" w:rsidRDefault="00425430" w:rsidP="00425430">
      <w:pPr>
        <w:pStyle w:val="ListParagraph"/>
        <w:spacing w:line="360" w:lineRule="auto"/>
        <w:ind w:left="1440"/>
        <w:rPr>
          <w:rFonts w:eastAsia="Arial"/>
          <w:color w:val="FF0000"/>
          <w:sz w:val="24"/>
        </w:rPr>
      </w:pPr>
      <w:r w:rsidRPr="00425430">
        <w:rPr>
          <w:rFonts w:eastAsia="Arial"/>
          <w:color w:val="FF0000"/>
          <w:sz w:val="24"/>
        </w:rPr>
        <w:lastRenderedPageBreak/>
        <w:drawing>
          <wp:inline distT="0" distB="0" distL="0" distR="0" wp14:anchorId="2D3AC8C6" wp14:editId="5BF6B719">
            <wp:extent cx="5600700" cy="2216150"/>
            <wp:effectExtent l="0" t="0" r="0" b="0"/>
            <wp:docPr id="8404815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1506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6D45" w14:textId="3B437FD5" w:rsidR="00425430" w:rsidRDefault="00425430" w:rsidP="00425430">
      <w:pPr>
        <w:pStyle w:val="ListParagraph"/>
        <w:spacing w:line="360" w:lineRule="auto"/>
        <w:ind w:left="1440"/>
        <w:rPr>
          <w:rFonts w:eastAsia="Arial"/>
          <w:color w:val="FF0000"/>
          <w:sz w:val="24"/>
        </w:rPr>
      </w:pPr>
      <w:r w:rsidRPr="00425430">
        <w:rPr>
          <w:rFonts w:eastAsia="Arial"/>
          <w:color w:val="FF0000"/>
          <w:sz w:val="24"/>
        </w:rPr>
        <w:drawing>
          <wp:inline distT="0" distB="0" distL="0" distR="0" wp14:anchorId="278BE5D2" wp14:editId="17AA30C6">
            <wp:extent cx="5600700" cy="2906395"/>
            <wp:effectExtent l="0" t="0" r="0" b="8255"/>
            <wp:docPr id="5212997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99729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717A" w14:textId="75D02D19" w:rsidR="00425430" w:rsidRPr="00425430" w:rsidRDefault="00425430" w:rsidP="00425430">
      <w:pPr>
        <w:pStyle w:val="ListParagraph"/>
        <w:spacing w:line="360" w:lineRule="auto"/>
        <w:ind w:left="1440"/>
        <w:rPr>
          <w:rFonts w:eastAsia="Arial"/>
          <w:color w:val="FF0000"/>
          <w:sz w:val="24"/>
        </w:rPr>
      </w:pPr>
      <w:r>
        <w:rPr>
          <w:rFonts w:eastAsia="Arial"/>
          <w:color w:val="FF0000"/>
          <w:sz w:val="24"/>
        </w:rPr>
        <w:t xml:space="preserve">So to make this all work, simply have two terminals open. Run live.py for getting data and app.py for the website. </w:t>
      </w:r>
    </w:p>
    <w:p w14:paraId="05154F96" w14:textId="28CD59D8" w:rsidR="00B451B5" w:rsidRDefault="00B451B5" w:rsidP="00C63C41">
      <w:pPr>
        <w:pStyle w:val="ListParagraph"/>
        <w:numPr>
          <w:ilvl w:val="1"/>
          <w:numId w:val="45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At the end, push your Python script to a new</w:t>
      </w:r>
      <w:r w:rsidR="006B1F74">
        <w:rPr>
          <w:rFonts w:eastAsia="Arial"/>
          <w:sz w:val="24"/>
        </w:rPr>
        <w:t xml:space="preserve"> private</w:t>
      </w:r>
      <w:r>
        <w:rPr>
          <w:rFonts w:eastAsia="Arial"/>
          <w:sz w:val="24"/>
        </w:rPr>
        <w:t xml:space="preserve"> repo ‘SDN-Midterm'</w:t>
      </w:r>
      <w:r w:rsidR="00C95D61">
        <w:rPr>
          <w:rFonts w:eastAsia="Arial"/>
          <w:sz w:val="24"/>
        </w:rPr>
        <w:t xml:space="preserve"> in your GitHub account. Paste relevant screenshots.</w:t>
      </w:r>
      <w:r w:rsidR="005C2E23">
        <w:rPr>
          <w:rFonts w:eastAsia="Arial"/>
          <w:sz w:val="24"/>
        </w:rPr>
        <w:t xml:space="preserve"> [</w:t>
      </w:r>
      <w:r w:rsidR="005C2E23" w:rsidRPr="00362DE8">
        <w:rPr>
          <w:rFonts w:eastAsia="Arial"/>
          <w:b/>
          <w:bCs/>
          <w:sz w:val="24"/>
        </w:rPr>
        <w:t>5 points</w:t>
      </w:r>
      <w:r w:rsidR="005C2E23">
        <w:rPr>
          <w:rFonts w:eastAsia="Arial"/>
          <w:sz w:val="24"/>
        </w:rPr>
        <w:t>]</w:t>
      </w:r>
    </w:p>
    <w:p w14:paraId="50D2561D" w14:textId="75C3880F" w:rsidR="00425430" w:rsidRPr="00C63C41" w:rsidRDefault="00575339" w:rsidP="00425430">
      <w:pPr>
        <w:pStyle w:val="ListParagraph"/>
        <w:spacing w:line="360" w:lineRule="auto"/>
        <w:ind w:left="1440"/>
        <w:rPr>
          <w:rFonts w:eastAsia="Arial"/>
          <w:sz w:val="24"/>
        </w:rPr>
      </w:pPr>
      <w:r w:rsidRPr="00575339">
        <w:rPr>
          <w:rFonts w:eastAsia="Arial"/>
          <w:sz w:val="24"/>
        </w:rPr>
        <w:lastRenderedPageBreak/>
        <w:drawing>
          <wp:inline distT="0" distB="0" distL="0" distR="0" wp14:anchorId="69478C3A" wp14:editId="2A88A1EE">
            <wp:extent cx="5600700" cy="3446145"/>
            <wp:effectExtent l="0" t="0" r="0" b="1905"/>
            <wp:docPr id="454805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059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AFB" w14:textId="4F830574" w:rsidR="000F27CC" w:rsidRDefault="000F27CC" w:rsidP="000F27CC">
      <w:pPr>
        <w:spacing w:line="360" w:lineRule="auto"/>
        <w:rPr>
          <w:rFonts w:eastAsia="Arial"/>
          <w:sz w:val="24"/>
        </w:rPr>
      </w:pPr>
    </w:p>
    <w:p w14:paraId="70750662" w14:textId="6792B767" w:rsidR="000F27CC" w:rsidRPr="00230033" w:rsidRDefault="00230033" w:rsidP="000F27CC">
      <w:pPr>
        <w:spacing w:line="360" w:lineRule="auto"/>
        <w:rPr>
          <w:rFonts w:eastAsia="Arial"/>
          <w:sz w:val="40"/>
        </w:rPr>
      </w:pPr>
      <w:r w:rsidRPr="00230033">
        <w:rPr>
          <w:rFonts w:ascii="Calibri" w:hAnsi="Calibri"/>
          <w:color w:val="365F91" w:themeColor="accent1" w:themeShade="BF"/>
          <w:sz w:val="32"/>
        </w:rPr>
        <w:t>Total Score = ________</w:t>
      </w:r>
      <w:r>
        <w:rPr>
          <w:rFonts w:ascii="Calibri" w:hAnsi="Calibri"/>
          <w:color w:val="365F91" w:themeColor="accent1" w:themeShade="BF"/>
          <w:sz w:val="32"/>
        </w:rPr>
        <w:t xml:space="preserve"> </w:t>
      </w:r>
      <w:r w:rsidRPr="00230033">
        <w:rPr>
          <w:rFonts w:ascii="Calibri" w:hAnsi="Calibri"/>
          <w:color w:val="365F91" w:themeColor="accent1" w:themeShade="BF"/>
          <w:sz w:val="32"/>
        </w:rPr>
        <w:t>/</w:t>
      </w:r>
      <w:r>
        <w:rPr>
          <w:rFonts w:ascii="Calibri" w:hAnsi="Calibri"/>
          <w:color w:val="365F91" w:themeColor="accent1" w:themeShade="BF"/>
          <w:sz w:val="32"/>
        </w:rPr>
        <w:t xml:space="preserve"> 1</w:t>
      </w:r>
      <w:r w:rsidR="001B4ED4">
        <w:rPr>
          <w:rFonts w:ascii="Calibri" w:hAnsi="Calibri"/>
          <w:color w:val="365F91" w:themeColor="accent1" w:themeShade="BF"/>
          <w:sz w:val="32"/>
        </w:rPr>
        <w:t>40</w:t>
      </w:r>
    </w:p>
    <w:sectPr w:rsidR="000F27CC" w:rsidRPr="00230033" w:rsidSect="00251AAF">
      <w:footerReference w:type="default" r:id="rId27"/>
      <w:pgSz w:w="12240" w:h="15840"/>
      <w:pgMar w:top="1380" w:right="1720" w:bottom="280" w:left="1700" w:header="720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32D7B2" w14:textId="77777777" w:rsidR="00B44D71" w:rsidRDefault="00B44D71" w:rsidP="00974A5D">
      <w:r>
        <w:separator/>
      </w:r>
    </w:p>
  </w:endnote>
  <w:endnote w:type="continuationSeparator" w:id="0">
    <w:p w14:paraId="64751099" w14:textId="77777777" w:rsidR="00B44D71" w:rsidRDefault="00B44D71" w:rsidP="00974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inorHAnsi" w:eastAsiaTheme="minorHAnsi" w:hAnsiTheme="minorHAnsi" w:cstheme="minorBidi"/>
        <w:sz w:val="22"/>
        <w:szCs w:val="22"/>
      </w:rPr>
      <w:id w:val="-1473439692"/>
      <w:docPartObj>
        <w:docPartGallery w:val="Page Numbers (Bottom of Page)"/>
        <w:docPartUnique/>
      </w:docPartObj>
    </w:sdtPr>
    <w:sdtContent>
      <w:p w14:paraId="4F595A1E" w14:textId="1CCCA197" w:rsidR="00C2200D" w:rsidRPr="003659D0" w:rsidRDefault="00C2200D" w:rsidP="00251AAF">
        <w:pPr>
          <w:pStyle w:val="Footer"/>
          <w:jc w:val="center"/>
          <w:rPr>
            <w:rFonts w:asciiTheme="minorHAnsi" w:eastAsiaTheme="minorHAnsi" w:hAnsiTheme="minorHAnsi" w:cstheme="minorBidi"/>
            <w:sz w:val="22"/>
            <w:szCs w:val="22"/>
          </w:rPr>
        </w:pPr>
        <w:r>
          <w:rPr>
            <w:rFonts w:asciiTheme="minorHAnsi" w:eastAsiaTheme="minorHAnsi" w:hAnsiTheme="minorHAnsi" w:cstheme="minorBidi"/>
            <w:sz w:val="22"/>
            <w:szCs w:val="22"/>
          </w:rPr>
          <w:t xml:space="preserve">Lab </w:t>
        </w:r>
        <w:r w:rsidR="00B42499">
          <w:rPr>
            <w:rFonts w:asciiTheme="minorHAnsi" w:eastAsiaTheme="minorHAnsi" w:hAnsiTheme="minorHAnsi" w:cstheme="minorBidi"/>
            <w:sz w:val="22"/>
            <w:szCs w:val="22"/>
          </w:rPr>
          <w:t>5</w:t>
        </w:r>
        <w:r w:rsidRPr="003659D0">
          <w:rPr>
            <w:rFonts w:asciiTheme="minorHAnsi" w:eastAsiaTheme="minorHAnsi" w:hAnsiTheme="minorHAnsi" w:cstheme="minorBidi"/>
            <w:sz w:val="22"/>
            <w:szCs w:val="22"/>
          </w:rPr>
          <w:t xml:space="preserve">: </w:t>
        </w:r>
        <w:r w:rsidR="00B42499">
          <w:rPr>
            <w:rFonts w:asciiTheme="minorHAnsi" w:eastAsiaTheme="minorHAnsi" w:hAnsiTheme="minorHAnsi" w:cstheme="minorBidi"/>
            <w:sz w:val="22"/>
            <w:szCs w:val="22"/>
          </w:rPr>
          <w:t>Midterm Lab</w:t>
        </w:r>
      </w:p>
    </w:sdtContent>
  </w:sdt>
  <w:p w14:paraId="31E30C50" w14:textId="77777777" w:rsidR="00C2200D" w:rsidRPr="003659D0" w:rsidRDefault="00C2200D" w:rsidP="003659D0">
    <w:pPr>
      <w:pStyle w:val="Footer"/>
      <w:jc w:val="right"/>
      <w:rPr>
        <w:rFonts w:asciiTheme="minorHAnsi" w:eastAsiaTheme="minorHAnsi" w:hAnsiTheme="minorHAnsi" w:cstheme="minorBid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13A9C9" w14:textId="77777777" w:rsidR="00B44D71" w:rsidRDefault="00B44D71" w:rsidP="00974A5D">
      <w:r>
        <w:separator/>
      </w:r>
    </w:p>
  </w:footnote>
  <w:footnote w:type="continuationSeparator" w:id="0">
    <w:p w14:paraId="20C0E148" w14:textId="77777777" w:rsidR="00B44D71" w:rsidRDefault="00B44D71" w:rsidP="00974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C5E0CCC"/>
    <w:multiLevelType w:val="hybridMultilevel"/>
    <w:tmpl w:val="17627D0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4073E37"/>
    <w:multiLevelType w:val="hybridMultilevel"/>
    <w:tmpl w:val="0D086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53"/>
    <w:multiLevelType w:val="hybridMultilevel"/>
    <w:tmpl w:val="37AE7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B5F42"/>
    <w:multiLevelType w:val="hybridMultilevel"/>
    <w:tmpl w:val="51E4E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A2A51"/>
    <w:multiLevelType w:val="hybridMultilevel"/>
    <w:tmpl w:val="4F3C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D09DD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4A16BF"/>
    <w:multiLevelType w:val="hybridMultilevel"/>
    <w:tmpl w:val="986A9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D4366E"/>
    <w:multiLevelType w:val="hybridMultilevel"/>
    <w:tmpl w:val="CF7EB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E31B8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04632"/>
    <w:multiLevelType w:val="hybridMultilevel"/>
    <w:tmpl w:val="4F3C1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646AD"/>
    <w:multiLevelType w:val="hybridMultilevel"/>
    <w:tmpl w:val="234C7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67486"/>
    <w:multiLevelType w:val="hybridMultilevel"/>
    <w:tmpl w:val="13286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932E1E"/>
    <w:multiLevelType w:val="hybridMultilevel"/>
    <w:tmpl w:val="DE32A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7473B"/>
    <w:multiLevelType w:val="hybridMultilevel"/>
    <w:tmpl w:val="EEE2E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DE7668"/>
    <w:multiLevelType w:val="hybridMultilevel"/>
    <w:tmpl w:val="980C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B63458"/>
    <w:multiLevelType w:val="hybridMultilevel"/>
    <w:tmpl w:val="5928A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C34414"/>
    <w:multiLevelType w:val="hybridMultilevel"/>
    <w:tmpl w:val="E1B212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CB247C"/>
    <w:multiLevelType w:val="hybridMultilevel"/>
    <w:tmpl w:val="EAB492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0497B"/>
    <w:multiLevelType w:val="hybridMultilevel"/>
    <w:tmpl w:val="ACF6E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A14B30"/>
    <w:multiLevelType w:val="hybridMultilevel"/>
    <w:tmpl w:val="65E8F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141C4"/>
    <w:multiLevelType w:val="hybridMultilevel"/>
    <w:tmpl w:val="71042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33D"/>
    <w:multiLevelType w:val="hybridMultilevel"/>
    <w:tmpl w:val="65ECA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CE6488"/>
    <w:multiLevelType w:val="hybridMultilevel"/>
    <w:tmpl w:val="268C4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1467F9"/>
    <w:multiLevelType w:val="hybridMultilevel"/>
    <w:tmpl w:val="FE50C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7022B5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3559C8"/>
    <w:multiLevelType w:val="hybridMultilevel"/>
    <w:tmpl w:val="2EFE4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1A79A0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3BE0F0C"/>
    <w:multiLevelType w:val="hybridMultilevel"/>
    <w:tmpl w:val="BFBAD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6E2C69"/>
    <w:multiLevelType w:val="hybridMultilevel"/>
    <w:tmpl w:val="C3681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B61B4"/>
    <w:multiLevelType w:val="hybridMultilevel"/>
    <w:tmpl w:val="EE64F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D11BA3"/>
    <w:multiLevelType w:val="hybridMultilevel"/>
    <w:tmpl w:val="F30A4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0B399A"/>
    <w:multiLevelType w:val="hybridMultilevel"/>
    <w:tmpl w:val="FAE4A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AA3B86"/>
    <w:multiLevelType w:val="hybridMultilevel"/>
    <w:tmpl w:val="91840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1C11A6"/>
    <w:multiLevelType w:val="hybridMultilevel"/>
    <w:tmpl w:val="8494A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223D6"/>
    <w:multiLevelType w:val="hybridMultilevel"/>
    <w:tmpl w:val="23582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738"/>
    <w:multiLevelType w:val="hybridMultilevel"/>
    <w:tmpl w:val="D0504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210C69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A053D4"/>
    <w:multiLevelType w:val="multilevel"/>
    <w:tmpl w:val="72CC6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2510A1C"/>
    <w:multiLevelType w:val="hybridMultilevel"/>
    <w:tmpl w:val="42121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B30B0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5B9A"/>
    <w:multiLevelType w:val="hybridMultilevel"/>
    <w:tmpl w:val="DEF4D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C4B3E"/>
    <w:multiLevelType w:val="hybridMultilevel"/>
    <w:tmpl w:val="8042E038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2" w15:restartNumberingAfterBreak="0">
    <w:nsid w:val="73A43660"/>
    <w:multiLevelType w:val="hybridMultilevel"/>
    <w:tmpl w:val="5A22547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3" w15:restartNumberingAfterBreak="0">
    <w:nsid w:val="7571386E"/>
    <w:multiLevelType w:val="hybridMultilevel"/>
    <w:tmpl w:val="53AC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7A33CD"/>
    <w:multiLevelType w:val="hybridMultilevel"/>
    <w:tmpl w:val="E65E34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425134">
    <w:abstractNumId w:val="37"/>
  </w:num>
  <w:num w:numId="2" w16cid:durableId="1641768492">
    <w:abstractNumId w:val="1"/>
  </w:num>
  <w:num w:numId="3" w16cid:durableId="53696878">
    <w:abstractNumId w:val="42"/>
  </w:num>
  <w:num w:numId="4" w16cid:durableId="1517579043">
    <w:abstractNumId w:val="0"/>
  </w:num>
  <w:num w:numId="5" w16cid:durableId="2054888341">
    <w:abstractNumId w:val="41"/>
  </w:num>
  <w:num w:numId="6" w16cid:durableId="105276264">
    <w:abstractNumId w:val="22"/>
  </w:num>
  <w:num w:numId="7" w16cid:durableId="130171346">
    <w:abstractNumId w:val="40"/>
  </w:num>
  <w:num w:numId="8" w16cid:durableId="196546005">
    <w:abstractNumId w:val="2"/>
  </w:num>
  <w:num w:numId="9" w16cid:durableId="1413622923">
    <w:abstractNumId w:val="32"/>
  </w:num>
  <w:num w:numId="10" w16cid:durableId="614021178">
    <w:abstractNumId w:val="27"/>
  </w:num>
  <w:num w:numId="11" w16cid:durableId="1372222498">
    <w:abstractNumId w:val="39"/>
  </w:num>
  <w:num w:numId="12" w16cid:durableId="1216695868">
    <w:abstractNumId w:val="5"/>
  </w:num>
  <w:num w:numId="13" w16cid:durableId="82069964">
    <w:abstractNumId w:val="20"/>
  </w:num>
  <w:num w:numId="14" w16cid:durableId="739057196">
    <w:abstractNumId w:val="35"/>
  </w:num>
  <w:num w:numId="15" w16cid:durableId="1604417222">
    <w:abstractNumId w:val="7"/>
  </w:num>
  <w:num w:numId="16" w16cid:durableId="2063164512">
    <w:abstractNumId w:val="38"/>
  </w:num>
  <w:num w:numId="17" w16cid:durableId="1296984595">
    <w:abstractNumId w:val="33"/>
  </w:num>
  <w:num w:numId="18" w16cid:durableId="1635015467">
    <w:abstractNumId w:val="19"/>
  </w:num>
  <w:num w:numId="19" w16cid:durableId="130907948">
    <w:abstractNumId w:val="34"/>
  </w:num>
  <w:num w:numId="20" w16cid:durableId="819922529">
    <w:abstractNumId w:val="14"/>
  </w:num>
  <w:num w:numId="21" w16cid:durableId="17896036">
    <w:abstractNumId w:val="30"/>
  </w:num>
  <w:num w:numId="22" w16cid:durableId="1219626800">
    <w:abstractNumId w:val="11"/>
  </w:num>
  <w:num w:numId="23" w16cid:durableId="704135994">
    <w:abstractNumId w:val="4"/>
  </w:num>
  <w:num w:numId="24" w16cid:durableId="1052343801">
    <w:abstractNumId w:val="6"/>
  </w:num>
  <w:num w:numId="25" w16cid:durableId="1854490034">
    <w:abstractNumId w:val="29"/>
  </w:num>
  <w:num w:numId="26" w16cid:durableId="1521236236">
    <w:abstractNumId w:val="8"/>
  </w:num>
  <w:num w:numId="27" w16cid:durableId="618534757">
    <w:abstractNumId w:val="12"/>
  </w:num>
  <w:num w:numId="28" w16cid:durableId="1295406126">
    <w:abstractNumId w:val="21"/>
  </w:num>
  <w:num w:numId="29" w16cid:durableId="1937441679">
    <w:abstractNumId w:val="25"/>
  </w:num>
  <w:num w:numId="30" w16cid:durableId="635336654">
    <w:abstractNumId w:val="10"/>
  </w:num>
  <w:num w:numId="31" w16cid:durableId="1434083135">
    <w:abstractNumId w:val="43"/>
  </w:num>
  <w:num w:numId="32" w16cid:durableId="788015896">
    <w:abstractNumId w:val="24"/>
  </w:num>
  <w:num w:numId="33" w16cid:durableId="249628147">
    <w:abstractNumId w:val="31"/>
  </w:num>
  <w:num w:numId="34" w16cid:durableId="900821755">
    <w:abstractNumId w:val="9"/>
  </w:num>
  <w:num w:numId="35" w16cid:durableId="1248151424">
    <w:abstractNumId w:val="36"/>
  </w:num>
  <w:num w:numId="36" w16cid:durableId="1209412046">
    <w:abstractNumId w:val="26"/>
  </w:num>
  <w:num w:numId="37" w16cid:durableId="778570648">
    <w:abstractNumId w:val="13"/>
  </w:num>
  <w:num w:numId="38" w16cid:durableId="675771423">
    <w:abstractNumId w:val="18"/>
  </w:num>
  <w:num w:numId="39" w16cid:durableId="235095569">
    <w:abstractNumId w:val="15"/>
  </w:num>
  <w:num w:numId="40" w16cid:durableId="317929155">
    <w:abstractNumId w:val="44"/>
  </w:num>
  <w:num w:numId="41" w16cid:durableId="1923831870">
    <w:abstractNumId w:val="17"/>
  </w:num>
  <w:num w:numId="42" w16cid:durableId="1045250924">
    <w:abstractNumId w:val="16"/>
  </w:num>
  <w:num w:numId="43" w16cid:durableId="667054434">
    <w:abstractNumId w:val="3"/>
  </w:num>
  <w:num w:numId="44" w16cid:durableId="761950327">
    <w:abstractNumId w:val="28"/>
  </w:num>
  <w:num w:numId="45" w16cid:durableId="48393496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F32"/>
    <w:rsid w:val="00046CE3"/>
    <w:rsid w:val="0008399C"/>
    <w:rsid w:val="0008575E"/>
    <w:rsid w:val="00090270"/>
    <w:rsid w:val="000A1280"/>
    <w:rsid w:val="000B1EFE"/>
    <w:rsid w:val="000B2962"/>
    <w:rsid w:val="000B666A"/>
    <w:rsid w:val="000C1CC4"/>
    <w:rsid w:val="000C6B30"/>
    <w:rsid w:val="000D60DF"/>
    <w:rsid w:val="000D6AA1"/>
    <w:rsid w:val="000F27CC"/>
    <w:rsid w:val="000F7BF7"/>
    <w:rsid w:val="00100387"/>
    <w:rsid w:val="001009E2"/>
    <w:rsid w:val="00101567"/>
    <w:rsid w:val="001044B4"/>
    <w:rsid w:val="00104B5C"/>
    <w:rsid w:val="00106CE5"/>
    <w:rsid w:val="00116B14"/>
    <w:rsid w:val="00124FD9"/>
    <w:rsid w:val="00126C63"/>
    <w:rsid w:val="001458F0"/>
    <w:rsid w:val="00147F15"/>
    <w:rsid w:val="00170D11"/>
    <w:rsid w:val="00171B52"/>
    <w:rsid w:val="001829CC"/>
    <w:rsid w:val="00186CE2"/>
    <w:rsid w:val="001921AE"/>
    <w:rsid w:val="00193071"/>
    <w:rsid w:val="001A2745"/>
    <w:rsid w:val="001A7288"/>
    <w:rsid w:val="001B4ED4"/>
    <w:rsid w:val="001C6C04"/>
    <w:rsid w:val="001D02B3"/>
    <w:rsid w:val="001D212E"/>
    <w:rsid w:val="001E2021"/>
    <w:rsid w:val="001E6EAC"/>
    <w:rsid w:val="00202FDE"/>
    <w:rsid w:val="002069DD"/>
    <w:rsid w:val="002076F7"/>
    <w:rsid w:val="0021101E"/>
    <w:rsid w:val="00211D26"/>
    <w:rsid w:val="0021469A"/>
    <w:rsid w:val="00221461"/>
    <w:rsid w:val="00230033"/>
    <w:rsid w:val="00231DA2"/>
    <w:rsid w:val="00232592"/>
    <w:rsid w:val="0023390F"/>
    <w:rsid w:val="00236427"/>
    <w:rsid w:val="00237508"/>
    <w:rsid w:val="00251AAF"/>
    <w:rsid w:val="00265A7E"/>
    <w:rsid w:val="0027025F"/>
    <w:rsid w:val="002707DC"/>
    <w:rsid w:val="002A07C3"/>
    <w:rsid w:val="002A683F"/>
    <w:rsid w:val="002B391A"/>
    <w:rsid w:val="002B7996"/>
    <w:rsid w:val="002D77F7"/>
    <w:rsid w:val="00306AC6"/>
    <w:rsid w:val="00306EE0"/>
    <w:rsid w:val="003100EC"/>
    <w:rsid w:val="003127B2"/>
    <w:rsid w:val="00312C8E"/>
    <w:rsid w:val="0031608E"/>
    <w:rsid w:val="00327286"/>
    <w:rsid w:val="00343BD0"/>
    <w:rsid w:val="00350F1F"/>
    <w:rsid w:val="003546AC"/>
    <w:rsid w:val="003609BC"/>
    <w:rsid w:val="00362DE8"/>
    <w:rsid w:val="0036409F"/>
    <w:rsid w:val="003659D0"/>
    <w:rsid w:val="00367FBF"/>
    <w:rsid w:val="00381995"/>
    <w:rsid w:val="00391B56"/>
    <w:rsid w:val="003977DB"/>
    <w:rsid w:val="00397A54"/>
    <w:rsid w:val="003A06D9"/>
    <w:rsid w:val="003A56EA"/>
    <w:rsid w:val="003E4FD6"/>
    <w:rsid w:val="003F6CD5"/>
    <w:rsid w:val="00404F34"/>
    <w:rsid w:val="00406004"/>
    <w:rsid w:val="00411243"/>
    <w:rsid w:val="00425430"/>
    <w:rsid w:val="00447DA3"/>
    <w:rsid w:val="00451591"/>
    <w:rsid w:val="00466A17"/>
    <w:rsid w:val="004A1941"/>
    <w:rsid w:val="004A3B19"/>
    <w:rsid w:val="004A7524"/>
    <w:rsid w:val="004B4035"/>
    <w:rsid w:val="004B6045"/>
    <w:rsid w:val="004D2266"/>
    <w:rsid w:val="004D52E6"/>
    <w:rsid w:val="004E1460"/>
    <w:rsid w:val="004E1EFF"/>
    <w:rsid w:val="004E3FA9"/>
    <w:rsid w:val="004F12E4"/>
    <w:rsid w:val="005011B4"/>
    <w:rsid w:val="00501927"/>
    <w:rsid w:val="00504057"/>
    <w:rsid w:val="00507FAB"/>
    <w:rsid w:val="005356DC"/>
    <w:rsid w:val="00536C4E"/>
    <w:rsid w:val="005412AF"/>
    <w:rsid w:val="005516F0"/>
    <w:rsid w:val="0055503F"/>
    <w:rsid w:val="005741C7"/>
    <w:rsid w:val="00575339"/>
    <w:rsid w:val="00576F8F"/>
    <w:rsid w:val="005811EF"/>
    <w:rsid w:val="005927E6"/>
    <w:rsid w:val="005A2A1E"/>
    <w:rsid w:val="005A2AFA"/>
    <w:rsid w:val="005A4A33"/>
    <w:rsid w:val="005C2E23"/>
    <w:rsid w:val="005D2388"/>
    <w:rsid w:val="005E0925"/>
    <w:rsid w:val="005E0FD1"/>
    <w:rsid w:val="00606421"/>
    <w:rsid w:val="00607402"/>
    <w:rsid w:val="006121D1"/>
    <w:rsid w:val="00632023"/>
    <w:rsid w:val="00645BD3"/>
    <w:rsid w:val="00657048"/>
    <w:rsid w:val="006632F2"/>
    <w:rsid w:val="00681B01"/>
    <w:rsid w:val="006A0FC9"/>
    <w:rsid w:val="006A3FD9"/>
    <w:rsid w:val="006A51E1"/>
    <w:rsid w:val="006B131B"/>
    <w:rsid w:val="006B1F74"/>
    <w:rsid w:val="006C0F09"/>
    <w:rsid w:val="006C60F8"/>
    <w:rsid w:val="006E3DCA"/>
    <w:rsid w:val="006E5C9D"/>
    <w:rsid w:val="006E7573"/>
    <w:rsid w:val="006F3329"/>
    <w:rsid w:val="006F70B9"/>
    <w:rsid w:val="00713EC4"/>
    <w:rsid w:val="007360B6"/>
    <w:rsid w:val="007401A3"/>
    <w:rsid w:val="0074028C"/>
    <w:rsid w:val="007402F4"/>
    <w:rsid w:val="00741704"/>
    <w:rsid w:val="00744772"/>
    <w:rsid w:val="00746370"/>
    <w:rsid w:val="00752242"/>
    <w:rsid w:val="007538D5"/>
    <w:rsid w:val="007A4DD4"/>
    <w:rsid w:val="007B439E"/>
    <w:rsid w:val="007B46A8"/>
    <w:rsid w:val="007E48BD"/>
    <w:rsid w:val="007F3B8A"/>
    <w:rsid w:val="007F61AD"/>
    <w:rsid w:val="008002AE"/>
    <w:rsid w:val="00800EA7"/>
    <w:rsid w:val="0080306C"/>
    <w:rsid w:val="00807C89"/>
    <w:rsid w:val="0081688F"/>
    <w:rsid w:val="00817C88"/>
    <w:rsid w:val="00825335"/>
    <w:rsid w:val="0083279E"/>
    <w:rsid w:val="00841E38"/>
    <w:rsid w:val="0084770F"/>
    <w:rsid w:val="0085133A"/>
    <w:rsid w:val="00851F38"/>
    <w:rsid w:val="00852920"/>
    <w:rsid w:val="008556D3"/>
    <w:rsid w:val="00856A57"/>
    <w:rsid w:val="00866992"/>
    <w:rsid w:val="00867BC8"/>
    <w:rsid w:val="008804AF"/>
    <w:rsid w:val="00896F6E"/>
    <w:rsid w:val="00896FE3"/>
    <w:rsid w:val="00897672"/>
    <w:rsid w:val="008B043B"/>
    <w:rsid w:val="008B077E"/>
    <w:rsid w:val="008D3933"/>
    <w:rsid w:val="008E4937"/>
    <w:rsid w:val="008E6254"/>
    <w:rsid w:val="008F06FE"/>
    <w:rsid w:val="008F7FC5"/>
    <w:rsid w:val="00901DEA"/>
    <w:rsid w:val="009026CC"/>
    <w:rsid w:val="00923691"/>
    <w:rsid w:val="0092703B"/>
    <w:rsid w:val="0093686C"/>
    <w:rsid w:val="00946537"/>
    <w:rsid w:val="00946FF6"/>
    <w:rsid w:val="00951188"/>
    <w:rsid w:val="0096171D"/>
    <w:rsid w:val="00967EE0"/>
    <w:rsid w:val="00974A5D"/>
    <w:rsid w:val="0098238C"/>
    <w:rsid w:val="00983D19"/>
    <w:rsid w:val="0099361E"/>
    <w:rsid w:val="00996720"/>
    <w:rsid w:val="009B51CF"/>
    <w:rsid w:val="009C2DB3"/>
    <w:rsid w:val="009C305A"/>
    <w:rsid w:val="009E44DF"/>
    <w:rsid w:val="009E54A4"/>
    <w:rsid w:val="00A042CF"/>
    <w:rsid w:val="00A26F09"/>
    <w:rsid w:val="00A35CBF"/>
    <w:rsid w:val="00A367C4"/>
    <w:rsid w:val="00A443C5"/>
    <w:rsid w:val="00A44B37"/>
    <w:rsid w:val="00A55C32"/>
    <w:rsid w:val="00A560E9"/>
    <w:rsid w:val="00A646F2"/>
    <w:rsid w:val="00A80A7D"/>
    <w:rsid w:val="00A9133A"/>
    <w:rsid w:val="00A93BCE"/>
    <w:rsid w:val="00A95D0C"/>
    <w:rsid w:val="00AA3EB3"/>
    <w:rsid w:val="00AB7F78"/>
    <w:rsid w:val="00AC2F32"/>
    <w:rsid w:val="00AC4487"/>
    <w:rsid w:val="00AD4DB8"/>
    <w:rsid w:val="00B21105"/>
    <w:rsid w:val="00B42499"/>
    <w:rsid w:val="00B42AD3"/>
    <w:rsid w:val="00B4482D"/>
    <w:rsid w:val="00B44D71"/>
    <w:rsid w:val="00B451B5"/>
    <w:rsid w:val="00B57006"/>
    <w:rsid w:val="00B67FFB"/>
    <w:rsid w:val="00BA2DCC"/>
    <w:rsid w:val="00BA76A0"/>
    <w:rsid w:val="00BB3964"/>
    <w:rsid w:val="00BB6106"/>
    <w:rsid w:val="00BB723B"/>
    <w:rsid w:val="00BC5795"/>
    <w:rsid w:val="00BE795A"/>
    <w:rsid w:val="00BF333C"/>
    <w:rsid w:val="00C13CC3"/>
    <w:rsid w:val="00C20222"/>
    <w:rsid w:val="00C20545"/>
    <w:rsid w:val="00C2132A"/>
    <w:rsid w:val="00C2200D"/>
    <w:rsid w:val="00C43D09"/>
    <w:rsid w:val="00C45D74"/>
    <w:rsid w:val="00C53E87"/>
    <w:rsid w:val="00C607AB"/>
    <w:rsid w:val="00C63C41"/>
    <w:rsid w:val="00C65B0A"/>
    <w:rsid w:val="00C95D61"/>
    <w:rsid w:val="00C96E26"/>
    <w:rsid w:val="00CB416D"/>
    <w:rsid w:val="00CB44DE"/>
    <w:rsid w:val="00CB68CD"/>
    <w:rsid w:val="00CC053B"/>
    <w:rsid w:val="00CD7196"/>
    <w:rsid w:val="00CE09C0"/>
    <w:rsid w:val="00CF37CD"/>
    <w:rsid w:val="00CF4D83"/>
    <w:rsid w:val="00D01921"/>
    <w:rsid w:val="00D062D6"/>
    <w:rsid w:val="00D07610"/>
    <w:rsid w:val="00D15655"/>
    <w:rsid w:val="00D221BC"/>
    <w:rsid w:val="00D24FCF"/>
    <w:rsid w:val="00D3545D"/>
    <w:rsid w:val="00D434A8"/>
    <w:rsid w:val="00D4420E"/>
    <w:rsid w:val="00D5619A"/>
    <w:rsid w:val="00D73D72"/>
    <w:rsid w:val="00D75489"/>
    <w:rsid w:val="00D76469"/>
    <w:rsid w:val="00D84F2C"/>
    <w:rsid w:val="00DB4C7E"/>
    <w:rsid w:val="00DC7208"/>
    <w:rsid w:val="00DE4D9C"/>
    <w:rsid w:val="00DF23BA"/>
    <w:rsid w:val="00DF7AB1"/>
    <w:rsid w:val="00E022E3"/>
    <w:rsid w:val="00E16840"/>
    <w:rsid w:val="00E40163"/>
    <w:rsid w:val="00E51F5A"/>
    <w:rsid w:val="00E53015"/>
    <w:rsid w:val="00E546DE"/>
    <w:rsid w:val="00E564B1"/>
    <w:rsid w:val="00E6372B"/>
    <w:rsid w:val="00E673AD"/>
    <w:rsid w:val="00E67917"/>
    <w:rsid w:val="00E83E32"/>
    <w:rsid w:val="00E84CC7"/>
    <w:rsid w:val="00E90B8A"/>
    <w:rsid w:val="00EA0E04"/>
    <w:rsid w:val="00EA12D9"/>
    <w:rsid w:val="00EA60FE"/>
    <w:rsid w:val="00EB0186"/>
    <w:rsid w:val="00EB246C"/>
    <w:rsid w:val="00EC4729"/>
    <w:rsid w:val="00ED0387"/>
    <w:rsid w:val="00ED5214"/>
    <w:rsid w:val="00F03C40"/>
    <w:rsid w:val="00F13942"/>
    <w:rsid w:val="00F34B9C"/>
    <w:rsid w:val="00F3569C"/>
    <w:rsid w:val="00F35842"/>
    <w:rsid w:val="00F374E7"/>
    <w:rsid w:val="00F42040"/>
    <w:rsid w:val="00F42F2C"/>
    <w:rsid w:val="00F61933"/>
    <w:rsid w:val="00F77E77"/>
    <w:rsid w:val="00F82961"/>
    <w:rsid w:val="00F82AC8"/>
    <w:rsid w:val="00F84F1B"/>
    <w:rsid w:val="00F90911"/>
    <w:rsid w:val="00F90D24"/>
    <w:rsid w:val="00F912B7"/>
    <w:rsid w:val="00FC0C78"/>
    <w:rsid w:val="00FC30E1"/>
    <w:rsid w:val="00FC5B30"/>
    <w:rsid w:val="00FD1F1B"/>
    <w:rsid w:val="00FD2A38"/>
    <w:rsid w:val="00FF5293"/>
    <w:rsid w:val="00FF569B"/>
    <w:rsid w:val="00FF6668"/>
    <w:rsid w:val="00FF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59887E"/>
  <w15:docId w15:val="{9DC56D98-996A-46BE-BB8E-EBC896D8F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BF333C"/>
    <w:pPr>
      <w:keepNext/>
      <w:spacing w:before="240" w:after="60"/>
      <w:outlineLvl w:val="0"/>
    </w:pPr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79E"/>
    <w:pPr>
      <w:keepNext/>
      <w:spacing w:before="240" w:after="60"/>
      <w:outlineLvl w:val="1"/>
    </w:pPr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1567"/>
    <w:pPr>
      <w:keepNext/>
      <w:spacing w:before="240" w:after="60"/>
      <w:outlineLvl w:val="2"/>
    </w:pPr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33C"/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279E"/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01567"/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974A5D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A5D"/>
  </w:style>
  <w:style w:type="paragraph" w:styleId="Footer">
    <w:name w:val="footer"/>
    <w:basedOn w:val="Normal"/>
    <w:link w:val="Foot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A5D"/>
  </w:style>
  <w:style w:type="character" w:styleId="Hyperlink">
    <w:name w:val="Hyperlink"/>
    <w:basedOn w:val="DefaultParagraphFont"/>
    <w:uiPriority w:val="99"/>
    <w:unhideWhenUsed/>
    <w:rsid w:val="00CD7196"/>
    <w:rPr>
      <w:color w:val="0000FF" w:themeColor="hyperlink"/>
      <w:u w:val="single"/>
    </w:rPr>
  </w:style>
  <w:style w:type="paragraph" w:customStyle="1" w:styleId="Default">
    <w:name w:val="Default"/>
    <w:uiPriority w:val="99"/>
    <w:rsid w:val="00CD7196"/>
    <w:pPr>
      <w:widowControl w:val="0"/>
      <w:autoSpaceDE w:val="0"/>
      <w:autoSpaceDN w:val="0"/>
      <w:adjustRightInd w:val="0"/>
    </w:pPr>
    <w:rPr>
      <w:rFonts w:ascii="Arial MT" w:hAnsi="Arial MT" w:cs="Arial MT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A2A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2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2F2"/>
    <w:rPr>
      <w:rFonts w:ascii="Lucida Grande" w:hAnsi="Lucida Grande" w:cs="Lucida Grande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0FD1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FD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FD1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FD1"/>
    <w:rPr>
      <w:rFonts w:asciiTheme="minorHAnsi" w:eastAsiaTheme="minorEastAsia" w:hAnsiTheme="minorHAnsi" w:cstheme="minorBidi"/>
      <w:b/>
      <w:bCs/>
      <w:sz w:val="24"/>
      <w:szCs w:val="24"/>
    </w:rPr>
  </w:style>
  <w:style w:type="table" w:styleId="TableGrid">
    <w:name w:val="Table Grid"/>
    <w:basedOn w:val="TableNormal"/>
    <w:uiPriority w:val="59"/>
    <w:rsid w:val="00237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B296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9AD1A-0AF2-41EF-B0C5-FADA68A8D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12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R.Gandotra@cablelabs.com</dc:creator>
  <cp:lastModifiedBy>Logan Chayet</cp:lastModifiedBy>
  <cp:revision>64</cp:revision>
  <dcterms:created xsi:type="dcterms:W3CDTF">2018-02-19T20:13:00Z</dcterms:created>
  <dcterms:modified xsi:type="dcterms:W3CDTF">2024-10-14T22:31:00Z</dcterms:modified>
</cp:coreProperties>
</file>